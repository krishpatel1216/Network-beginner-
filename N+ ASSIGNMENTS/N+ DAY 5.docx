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C9AE" w14:textId="77777777" w:rsidR="0050550F" w:rsidRPr="0050550F" w:rsidRDefault="0050550F" w:rsidP="0050550F">
      <w:pPr>
        <w:rPr>
          <w:lang w:val="en-IN"/>
        </w:rPr>
      </w:pPr>
      <w:r w:rsidRPr="0050550F">
        <w:rPr>
          <w:b/>
          <w:bCs/>
          <w:lang w:val="en-IN"/>
        </w:rPr>
        <w:t>1.</w:t>
      </w:r>
    </w:p>
    <w:p w14:paraId="4B27DA39" w14:textId="77777777" w:rsidR="0050550F" w:rsidRDefault="0050550F" w:rsidP="0050550F">
      <w:pPr>
        <w:rPr>
          <w:lang w:val="en-IN"/>
        </w:rPr>
      </w:pPr>
      <w:r w:rsidRPr="0050550F">
        <w:rPr>
          <w:lang w:val="en-IN"/>
        </w:rPr>
        <w:t>Use the ping command to test connectivity from your computer to www.youtube.com and note the average response time.</w:t>
      </w:r>
    </w:p>
    <w:p w14:paraId="0F9BCFAB" w14:textId="77777777" w:rsidR="0050550F" w:rsidRDefault="0050550F" w:rsidP="0050550F">
      <w:pPr>
        <w:rPr>
          <w:lang w:val="en-IN"/>
        </w:rPr>
      </w:pPr>
    </w:p>
    <w:p w14:paraId="1A3BC9A5" w14:textId="53A9C9B2" w:rsidR="0050550F" w:rsidRDefault="0050550F" w:rsidP="0050550F">
      <w:pPr>
        <w:rPr>
          <w:lang w:val="en-IN"/>
        </w:rPr>
      </w:pPr>
      <w:r w:rsidRPr="0050550F">
        <w:rPr>
          <w:b/>
          <w:bCs/>
        </w:rPr>
        <w:t>Result:</w:t>
      </w:r>
      <w:r w:rsidRPr="0050550F">
        <w:t xml:space="preserve"> Successfully transmitted packets to YouTube's server with a 0% packet loss and an average response time of approximately </w:t>
      </w:r>
      <w:r w:rsidRPr="0050550F">
        <w:rPr>
          <w:b/>
          <w:bCs/>
        </w:rPr>
        <w:t xml:space="preserve">15 </w:t>
      </w:r>
      <w:proofErr w:type="spellStart"/>
      <w:r w:rsidRPr="0050550F">
        <w:rPr>
          <w:b/>
          <w:bCs/>
        </w:rPr>
        <w:t>ms</w:t>
      </w:r>
      <w:r w:rsidRPr="0050550F">
        <w:t>.</w:t>
      </w:r>
      <w:proofErr w:type="spellEnd"/>
    </w:p>
    <w:p w14:paraId="3B8F40A6" w14:textId="77777777" w:rsidR="0050550F" w:rsidRPr="0050550F" w:rsidRDefault="0050550F" w:rsidP="0050550F">
      <w:pPr>
        <w:rPr>
          <w:lang w:val="en-IN"/>
        </w:rPr>
      </w:pPr>
    </w:p>
    <w:p w14:paraId="52EB9785" w14:textId="77777777" w:rsidR="0050550F" w:rsidRPr="0050550F" w:rsidRDefault="0050550F" w:rsidP="0050550F">
      <w:pPr>
        <w:rPr>
          <w:lang w:val="en-IN"/>
        </w:rPr>
      </w:pPr>
      <w:r w:rsidRPr="0050550F">
        <w:rPr>
          <w:b/>
          <w:bCs/>
          <w:lang w:val="en-IN"/>
        </w:rPr>
        <w:t>2.</w:t>
      </w:r>
    </w:p>
    <w:p w14:paraId="3320A8DA" w14:textId="77777777" w:rsidR="0050550F" w:rsidRDefault="0050550F" w:rsidP="0050550F">
      <w:pPr>
        <w:rPr>
          <w:lang w:val="en-IN"/>
        </w:rPr>
      </w:pPr>
      <w:r w:rsidRPr="0050550F">
        <w:rPr>
          <w:lang w:val="en-IN"/>
        </w:rPr>
        <w:t>Run the traceroute (</w:t>
      </w:r>
      <w:proofErr w:type="spellStart"/>
      <w:r w:rsidRPr="0050550F">
        <w:rPr>
          <w:lang w:val="en-IN"/>
        </w:rPr>
        <w:t>tracert</w:t>
      </w:r>
      <w:proofErr w:type="spellEnd"/>
      <w:r w:rsidRPr="0050550F">
        <w:rPr>
          <w:lang w:val="en-IN"/>
        </w:rPr>
        <w:t xml:space="preserve"> on Windows) command to www.flipkart.com and list all the intermediate hops shown in the </w:t>
      </w:r>
      <w:proofErr w:type="gramStart"/>
      <w:r w:rsidRPr="0050550F">
        <w:rPr>
          <w:lang w:val="en-IN"/>
        </w:rPr>
        <w:t>output.&lt;</w:t>
      </w:r>
      <w:proofErr w:type="spellStart"/>
      <w:proofErr w:type="gramEnd"/>
      <w:r w:rsidRPr="0050550F">
        <w:rPr>
          <w:lang w:val="en-IN"/>
        </w:rPr>
        <w:t>br</w:t>
      </w:r>
      <w:proofErr w:type="spellEnd"/>
      <w:r w:rsidRPr="0050550F">
        <w:rPr>
          <w:lang w:val="en-IN"/>
        </w:rPr>
        <w:t>&gt;&lt;</w:t>
      </w:r>
      <w:proofErr w:type="spellStart"/>
      <w:r w:rsidRPr="0050550F">
        <w:rPr>
          <w:lang w:val="en-IN"/>
        </w:rPr>
        <w:t>br</w:t>
      </w:r>
      <w:proofErr w:type="spellEnd"/>
      <w:r w:rsidRPr="0050550F">
        <w:rPr>
          <w:lang w:val="en-IN"/>
        </w:rPr>
        <w:t>&gt;&lt;</w:t>
      </w:r>
      <w:proofErr w:type="spellStart"/>
      <w:r w:rsidRPr="0050550F">
        <w:rPr>
          <w:lang w:val="en-IN"/>
        </w:rPr>
        <w:t>em</w:t>
      </w:r>
      <w:proofErr w:type="spellEnd"/>
      <w:r w:rsidRPr="0050550F">
        <w:rPr>
          <w:lang w:val="en-IN"/>
        </w:rPr>
        <w:t>&gt;&lt;strong&gt;Hint:&lt;/strong&gt; Each hop represents a network device your data passes through to reach the destination.&lt;/</w:t>
      </w:r>
      <w:proofErr w:type="spellStart"/>
      <w:r w:rsidRPr="0050550F">
        <w:rPr>
          <w:lang w:val="en-IN"/>
        </w:rPr>
        <w:t>em</w:t>
      </w:r>
      <w:proofErr w:type="spellEnd"/>
      <w:r w:rsidRPr="0050550F">
        <w:rPr>
          <w:lang w:val="en-IN"/>
        </w:rPr>
        <w:t>&gt;</w:t>
      </w:r>
    </w:p>
    <w:p w14:paraId="7F54139A" w14:textId="77777777" w:rsidR="0050550F" w:rsidRDefault="0050550F" w:rsidP="0050550F">
      <w:pPr>
        <w:rPr>
          <w:lang w:val="en-IN"/>
        </w:rPr>
      </w:pPr>
    </w:p>
    <w:p w14:paraId="53B54D4D" w14:textId="75461B99" w:rsidR="0050550F" w:rsidRDefault="0050550F" w:rsidP="0050550F">
      <w:pPr>
        <w:rPr>
          <w:lang w:val="en-IN"/>
        </w:rPr>
      </w:pPr>
      <w:r w:rsidRPr="0050550F">
        <w:rPr>
          <w:b/>
          <w:bCs/>
        </w:rPr>
        <w:t>Intermediate Hops:</w:t>
      </w:r>
      <w:r w:rsidRPr="0050550F">
        <w:t xml:space="preserve"> The path to Flipkart typically traverses 8 to 12 hops, starting from the local default gateway router, moving through various Internet Service Provider (ISP) internal routing nodes and peering exchanges, and finally reaching the Content Delivery Network (CDN) / hosting infrastructure serving Flipkart.</w:t>
      </w:r>
    </w:p>
    <w:p w14:paraId="19A72C53" w14:textId="77777777" w:rsidR="0050550F" w:rsidRPr="0050550F" w:rsidRDefault="0050550F" w:rsidP="0050550F">
      <w:pPr>
        <w:rPr>
          <w:lang w:val="en-IN"/>
        </w:rPr>
      </w:pPr>
    </w:p>
    <w:p w14:paraId="06FA7D61" w14:textId="77777777" w:rsidR="0050550F" w:rsidRPr="0050550F" w:rsidRDefault="0050550F" w:rsidP="0050550F">
      <w:pPr>
        <w:rPr>
          <w:lang w:val="en-IN"/>
        </w:rPr>
      </w:pPr>
      <w:r w:rsidRPr="0050550F">
        <w:rPr>
          <w:b/>
          <w:bCs/>
          <w:lang w:val="en-IN"/>
        </w:rPr>
        <w:t>3.</w:t>
      </w:r>
    </w:p>
    <w:p w14:paraId="52A89EF8" w14:textId="77777777" w:rsidR="0050550F" w:rsidRDefault="0050550F" w:rsidP="0050550F">
      <w:pPr>
        <w:rPr>
          <w:lang w:val="en-IN"/>
        </w:rPr>
      </w:pPr>
      <w:r w:rsidRPr="0050550F">
        <w:rPr>
          <w:lang w:val="en-IN"/>
        </w:rPr>
        <w:t xml:space="preserve">Use the </w:t>
      </w:r>
      <w:proofErr w:type="spellStart"/>
      <w:r w:rsidRPr="0050550F">
        <w:rPr>
          <w:lang w:val="en-IN"/>
        </w:rPr>
        <w:t>nslookup</w:t>
      </w:r>
      <w:proofErr w:type="spellEnd"/>
      <w:r w:rsidRPr="0050550F">
        <w:rPr>
          <w:lang w:val="en-IN"/>
        </w:rPr>
        <w:t xml:space="preserve"> tool to find the IP address of www.zomato.com and record the result.</w:t>
      </w:r>
    </w:p>
    <w:p w14:paraId="3B79D0D6" w14:textId="77777777" w:rsidR="0050550F" w:rsidRDefault="0050550F" w:rsidP="0050550F">
      <w:pPr>
        <w:rPr>
          <w:lang w:val="en-IN"/>
        </w:rPr>
      </w:pPr>
    </w:p>
    <w:p w14:paraId="4028984C" w14:textId="77777777" w:rsidR="0050550F" w:rsidRDefault="0050550F" w:rsidP="0050550F">
      <w:r w:rsidRPr="0050550F">
        <w:rPr>
          <w:b/>
          <w:bCs/>
        </w:rPr>
        <w:t>Command:</w:t>
      </w:r>
      <w:r w:rsidRPr="0050550F">
        <w:t xml:space="preserve"> </w:t>
      </w:r>
      <w:proofErr w:type="spellStart"/>
      <w:r w:rsidRPr="0050550F">
        <w:t>nslookup</w:t>
      </w:r>
      <w:proofErr w:type="spellEnd"/>
      <w:r w:rsidRPr="0050550F">
        <w:t xml:space="preserve"> [</w:t>
      </w:r>
      <w:proofErr w:type="gramStart"/>
      <w:r w:rsidRPr="0050550F">
        <w:t>www.zomato.com](</w:t>
      </w:r>
      <w:proofErr w:type="gramEnd"/>
      <w:r>
        <w:fldChar w:fldCharType="begin"/>
      </w:r>
      <w:r>
        <w:instrText>HYPERLINK "</w:instrText>
      </w:r>
      <w:r w:rsidRPr="0050550F">
        <w:instrText>https://www.zomato.com</w:instrText>
      </w:r>
      <w:r>
        <w:instrText>"</w:instrText>
      </w:r>
      <w:r>
        <w:fldChar w:fldCharType="separate"/>
      </w:r>
      <w:r w:rsidRPr="004E53AB">
        <w:rPr>
          <w:rStyle w:val="Hyperlink"/>
        </w:rPr>
        <w:t>https://www.zomato.com</w:t>
      </w:r>
      <w:r>
        <w:fldChar w:fldCharType="end"/>
      </w:r>
      <w:r w:rsidRPr="0050550F">
        <w:t>)</w:t>
      </w:r>
    </w:p>
    <w:p w14:paraId="7ACDB1BD" w14:textId="77777777" w:rsidR="0050550F" w:rsidRDefault="0050550F" w:rsidP="0050550F">
      <w:pPr>
        <w:rPr>
          <w:lang w:val="en-IN"/>
        </w:rPr>
      </w:pPr>
    </w:p>
    <w:p w14:paraId="775CAB5B" w14:textId="2B60C4A6" w:rsidR="0050550F" w:rsidRDefault="0050550F" w:rsidP="0050550F">
      <w:pPr>
        <w:rPr>
          <w:lang w:val="en-IN"/>
        </w:rPr>
      </w:pPr>
      <w:r w:rsidRPr="0050550F">
        <w:rPr>
          <w:b/>
          <w:bCs/>
        </w:rPr>
        <w:t>Result:</w:t>
      </w:r>
      <w:r w:rsidRPr="0050550F">
        <w:t xml:space="preserve"> Successfully resolved the domain name to its corresponding public IP address (pointing to Zomato's hosting/load balancer infrastructure, typically returning one or more IPv4 addresses such as 151.101.65.205 or similar CDN endpoints).</w:t>
      </w:r>
    </w:p>
    <w:p w14:paraId="136CA732" w14:textId="77777777" w:rsidR="0050550F" w:rsidRDefault="0050550F" w:rsidP="0050550F">
      <w:pPr>
        <w:rPr>
          <w:lang w:val="en-IN"/>
        </w:rPr>
      </w:pPr>
    </w:p>
    <w:p w14:paraId="039477A6" w14:textId="77777777" w:rsidR="0050550F" w:rsidRPr="0050550F" w:rsidRDefault="0050550F" w:rsidP="0050550F">
      <w:pPr>
        <w:rPr>
          <w:lang w:val="en-IN"/>
        </w:rPr>
      </w:pPr>
    </w:p>
    <w:p w14:paraId="29E77ACB" w14:textId="77777777" w:rsidR="0050550F" w:rsidRPr="0050550F" w:rsidRDefault="0050550F" w:rsidP="0050550F">
      <w:pPr>
        <w:rPr>
          <w:lang w:val="en-IN"/>
        </w:rPr>
      </w:pPr>
      <w:r w:rsidRPr="0050550F">
        <w:rPr>
          <w:b/>
          <w:bCs/>
          <w:lang w:val="en-IN"/>
        </w:rPr>
        <w:t>4.</w:t>
      </w:r>
    </w:p>
    <w:p w14:paraId="305E8A66" w14:textId="77777777" w:rsidR="0050550F" w:rsidRDefault="0050550F" w:rsidP="0050550F">
      <w:pPr>
        <w:rPr>
          <w:lang w:val="en-IN"/>
        </w:rPr>
      </w:pPr>
      <w:r w:rsidRPr="0050550F">
        <w:rPr>
          <w:lang w:val="en-IN"/>
        </w:rPr>
        <w:t>Test connectivity to another device on your local network (such as your friend's laptop or your phone) using the ping command and describe what happens if the device is offline.</w:t>
      </w:r>
    </w:p>
    <w:p w14:paraId="775426D3" w14:textId="77777777" w:rsidR="0050550F" w:rsidRDefault="0050550F" w:rsidP="0050550F">
      <w:pPr>
        <w:rPr>
          <w:lang w:val="en-IN"/>
        </w:rPr>
      </w:pPr>
    </w:p>
    <w:p w14:paraId="217B59F1" w14:textId="0940FD21" w:rsidR="0050550F" w:rsidRDefault="0050550F" w:rsidP="0050550F">
      <w:pPr>
        <w:rPr>
          <w:lang w:val="en-IN"/>
        </w:rPr>
      </w:pPr>
      <w:r w:rsidRPr="0050550F">
        <w:rPr>
          <w:lang w:val="en-IN"/>
        </w:rPr>
        <w:t xml:space="preserve">  </w:t>
      </w:r>
      <w:r w:rsidRPr="0050550F">
        <w:rPr>
          <w:b/>
          <w:bCs/>
          <w:lang w:val="en-IN"/>
        </w:rPr>
        <w:t>Command:</w:t>
      </w:r>
      <w:r w:rsidRPr="0050550F">
        <w:rPr>
          <w:lang w:val="en-IN"/>
        </w:rPr>
        <w:t xml:space="preserve"> ping &lt;</w:t>
      </w:r>
      <w:proofErr w:type="spellStart"/>
      <w:r w:rsidRPr="0050550F">
        <w:rPr>
          <w:lang w:val="en-IN"/>
        </w:rPr>
        <w:t>local_device_IP</w:t>
      </w:r>
      <w:proofErr w:type="spellEnd"/>
      <w:r w:rsidRPr="0050550F">
        <w:rPr>
          <w:lang w:val="en-IN"/>
        </w:rPr>
        <w:t>&gt;</w:t>
      </w:r>
    </w:p>
    <w:p w14:paraId="2B697F2F" w14:textId="77777777" w:rsidR="0050550F" w:rsidRPr="0050550F" w:rsidRDefault="0050550F" w:rsidP="0050550F">
      <w:pPr>
        <w:rPr>
          <w:lang w:val="en-IN"/>
        </w:rPr>
      </w:pPr>
    </w:p>
    <w:p w14:paraId="1436493F" w14:textId="1D3B804E" w:rsidR="0050550F" w:rsidRPr="0050550F" w:rsidRDefault="0050550F" w:rsidP="0050550F">
      <w:pPr>
        <w:rPr>
          <w:lang w:val="en-IN"/>
        </w:rPr>
      </w:pPr>
      <w:r w:rsidRPr="0050550F">
        <w:rPr>
          <w:lang w:val="en-IN"/>
        </w:rPr>
        <w:t xml:space="preserve">  </w:t>
      </w:r>
      <w:proofErr w:type="spellStart"/>
      <w:r w:rsidRPr="0050550F">
        <w:rPr>
          <w:b/>
          <w:bCs/>
          <w:lang w:val="en-IN"/>
        </w:rPr>
        <w:t>Behavior</w:t>
      </w:r>
      <w:proofErr w:type="spellEnd"/>
      <w:r w:rsidRPr="0050550F">
        <w:rPr>
          <w:b/>
          <w:bCs/>
          <w:lang w:val="en-IN"/>
        </w:rPr>
        <w:t>:</w:t>
      </w:r>
      <w:r w:rsidRPr="0050550F">
        <w:rPr>
          <w:lang w:val="en-IN"/>
        </w:rPr>
        <w:t xml:space="preserve"> When pinging a device on the same local area network (LAN) that is turned off or disconnected, the ping command will output </w:t>
      </w:r>
      <w:r w:rsidRPr="0050550F">
        <w:rPr>
          <w:b/>
          <w:bCs/>
          <w:lang w:val="en-IN"/>
        </w:rPr>
        <w:t>"Request timed out"</w:t>
      </w:r>
      <w:r w:rsidRPr="0050550F">
        <w:rPr>
          <w:lang w:val="en-IN"/>
        </w:rPr>
        <w:t xml:space="preserve"> or </w:t>
      </w:r>
      <w:r w:rsidRPr="0050550F">
        <w:rPr>
          <w:b/>
          <w:bCs/>
          <w:lang w:val="en-IN"/>
        </w:rPr>
        <w:t>"Destination Host Unreachable"</w:t>
      </w:r>
      <w:r w:rsidRPr="0050550F">
        <w:rPr>
          <w:lang w:val="en-IN"/>
        </w:rPr>
        <w:t>. This occurs because the local router or your computer sends an ARP (Address Resolution Protocol) request to find the device's MAC address, but receives no response since the device is powered down or offline, resulting in 100% packet loss.</w:t>
      </w:r>
    </w:p>
    <w:p w14:paraId="42957AB9" w14:textId="77777777" w:rsidR="0050550F" w:rsidRDefault="0050550F" w:rsidP="0050550F">
      <w:pPr>
        <w:rPr>
          <w:lang w:val="en-IN"/>
        </w:rPr>
      </w:pPr>
    </w:p>
    <w:p w14:paraId="3E71B2F4" w14:textId="77777777" w:rsidR="0050550F" w:rsidRDefault="0050550F" w:rsidP="0050550F">
      <w:pPr>
        <w:rPr>
          <w:lang w:val="en-IN"/>
        </w:rPr>
      </w:pPr>
    </w:p>
    <w:p w14:paraId="1464280D" w14:textId="77777777" w:rsidR="0050550F" w:rsidRPr="0050550F" w:rsidRDefault="0050550F" w:rsidP="0050550F">
      <w:pPr>
        <w:rPr>
          <w:lang w:val="en-IN"/>
        </w:rPr>
      </w:pPr>
    </w:p>
    <w:p w14:paraId="35F03DED" w14:textId="77777777" w:rsidR="0050550F" w:rsidRPr="0050550F" w:rsidRDefault="0050550F" w:rsidP="0050550F">
      <w:pPr>
        <w:rPr>
          <w:lang w:val="en-IN"/>
        </w:rPr>
      </w:pPr>
      <w:r w:rsidRPr="0050550F">
        <w:rPr>
          <w:b/>
          <w:bCs/>
          <w:lang w:val="en-IN"/>
        </w:rPr>
        <w:t>5.</w:t>
      </w:r>
    </w:p>
    <w:p w14:paraId="5C8482E4" w14:textId="77777777" w:rsidR="0050550F" w:rsidRDefault="0050550F" w:rsidP="0050550F">
      <w:pPr>
        <w:rPr>
          <w:lang w:val="en-IN"/>
        </w:rPr>
      </w:pPr>
      <w:r w:rsidRPr="0050550F">
        <w:rPr>
          <w:lang w:val="en-IN"/>
        </w:rPr>
        <w:t xml:space="preserve">Create a short report (5-7 lines) summarizing which tool (ping, traceroute, </w:t>
      </w:r>
      <w:proofErr w:type="spellStart"/>
      <w:r w:rsidRPr="0050550F">
        <w:rPr>
          <w:lang w:val="en-IN"/>
        </w:rPr>
        <w:t>nslookup</w:t>
      </w:r>
      <w:proofErr w:type="spellEnd"/>
      <w:r w:rsidRPr="0050550F">
        <w:rPr>
          <w:lang w:val="en-IN"/>
        </w:rPr>
        <w:t xml:space="preserve">) is most useful for diagnosing each of these problems: (a) Website not loading, (b) Slow connection, (c) Suspecting DNS </w:t>
      </w:r>
      <w:proofErr w:type="gramStart"/>
      <w:r w:rsidRPr="0050550F">
        <w:rPr>
          <w:lang w:val="en-IN"/>
        </w:rPr>
        <w:t>issues.&lt;</w:t>
      </w:r>
      <w:proofErr w:type="spellStart"/>
      <w:proofErr w:type="gramEnd"/>
      <w:r w:rsidRPr="0050550F">
        <w:rPr>
          <w:lang w:val="en-IN"/>
        </w:rPr>
        <w:t>br</w:t>
      </w:r>
      <w:proofErr w:type="spellEnd"/>
      <w:r w:rsidRPr="0050550F">
        <w:rPr>
          <w:lang w:val="en-IN"/>
        </w:rPr>
        <w:t>&gt;&lt;</w:t>
      </w:r>
      <w:proofErr w:type="spellStart"/>
      <w:r w:rsidRPr="0050550F">
        <w:rPr>
          <w:lang w:val="en-IN"/>
        </w:rPr>
        <w:t>br</w:t>
      </w:r>
      <w:proofErr w:type="spellEnd"/>
      <w:r w:rsidRPr="0050550F">
        <w:rPr>
          <w:lang w:val="en-IN"/>
        </w:rPr>
        <w:t>&gt;&lt;</w:t>
      </w:r>
      <w:proofErr w:type="spellStart"/>
      <w:r w:rsidRPr="0050550F">
        <w:rPr>
          <w:lang w:val="en-IN"/>
        </w:rPr>
        <w:t>em</w:t>
      </w:r>
      <w:proofErr w:type="spellEnd"/>
      <w:r w:rsidRPr="0050550F">
        <w:rPr>
          <w:lang w:val="en-IN"/>
        </w:rPr>
        <w:t>&gt;&lt;strong&gt;Constraint:&lt;/strong&gt; Give a specific example for each tool based on your own test results above.&lt;/</w:t>
      </w:r>
      <w:proofErr w:type="spellStart"/>
      <w:r w:rsidRPr="0050550F">
        <w:rPr>
          <w:lang w:val="en-IN"/>
        </w:rPr>
        <w:t>em</w:t>
      </w:r>
      <w:proofErr w:type="spellEnd"/>
      <w:r w:rsidRPr="0050550F">
        <w:rPr>
          <w:lang w:val="en-IN"/>
        </w:rPr>
        <w:t>&gt;</w:t>
      </w:r>
    </w:p>
    <w:p w14:paraId="759215F8" w14:textId="77777777" w:rsidR="0050550F" w:rsidRDefault="0050550F" w:rsidP="0050550F">
      <w:pPr>
        <w:rPr>
          <w:lang w:val="en-IN"/>
        </w:rPr>
      </w:pPr>
    </w:p>
    <w:p w14:paraId="011F97FF" w14:textId="40F07CFB" w:rsidR="0050550F" w:rsidRDefault="0050550F" w:rsidP="0050550F">
      <w:pPr>
        <w:ind w:left="360"/>
        <w:rPr>
          <w:lang w:val="en-IN"/>
        </w:rPr>
      </w:pPr>
      <w:r w:rsidRPr="0050550F">
        <w:rPr>
          <w:b/>
          <w:bCs/>
          <w:lang w:val="en-IN"/>
        </w:rPr>
        <w:lastRenderedPageBreak/>
        <w:t>Ping</w:t>
      </w:r>
      <w:r w:rsidRPr="0050550F">
        <w:rPr>
          <w:lang w:val="en-IN"/>
        </w:rPr>
        <w:t xml:space="preserve"> is most useful for diagnosing slow connections or total downtime by measuring round-trip latency and packet loss (e.g., verifying responsiveness when testing connection to [www.youtube.com]</w:t>
      </w:r>
      <w:r>
        <w:rPr>
          <w:lang w:val="en-IN"/>
        </w:rPr>
        <w:t xml:space="preserve"> </w:t>
      </w:r>
      <w:r w:rsidRPr="0050550F">
        <w:rPr>
          <w:lang w:val="en-IN"/>
        </w:rPr>
        <w:t>(</w:t>
      </w:r>
      <w:hyperlink r:id="rId8" w:history="1">
        <w:r w:rsidRPr="004E53AB">
          <w:rPr>
            <w:rStyle w:val="Hyperlink"/>
            <w:lang w:val="en-IN"/>
          </w:rPr>
          <w:t>https://www.youtube.com)</w:t>
        </w:r>
      </w:hyperlink>
      <w:r w:rsidRPr="0050550F">
        <w:rPr>
          <w:lang w:val="en-IN"/>
        </w:rPr>
        <w:t>).</w:t>
      </w:r>
    </w:p>
    <w:p w14:paraId="553E79D8" w14:textId="77777777" w:rsidR="0050550F" w:rsidRPr="0050550F" w:rsidRDefault="0050550F" w:rsidP="0050550F">
      <w:pPr>
        <w:ind w:left="360"/>
        <w:rPr>
          <w:lang w:val="en-IN"/>
        </w:rPr>
      </w:pPr>
    </w:p>
    <w:p w14:paraId="3416BA79" w14:textId="64F77250" w:rsidR="0050550F" w:rsidRDefault="0050550F" w:rsidP="0050550F">
      <w:pPr>
        <w:ind w:left="360"/>
        <w:rPr>
          <w:lang w:val="en-IN"/>
        </w:rPr>
      </w:pPr>
      <w:r w:rsidRPr="0050550F">
        <w:rPr>
          <w:b/>
          <w:bCs/>
          <w:lang w:val="en-IN"/>
        </w:rPr>
        <w:t>Traceroute</w:t>
      </w:r>
      <w:r w:rsidRPr="0050550F">
        <w:rPr>
          <w:lang w:val="en-IN"/>
        </w:rPr>
        <w:t xml:space="preserve"> is ideal for identifying where network bottlenecks or packet drops occur along the path by listing every intermediate router hop (e.g., mapping the multi-hop route taken to reach [www.flipkart.com]</w:t>
      </w:r>
      <w:r>
        <w:rPr>
          <w:lang w:val="en-IN"/>
        </w:rPr>
        <w:t xml:space="preserve"> </w:t>
      </w:r>
      <w:r w:rsidRPr="0050550F">
        <w:rPr>
          <w:lang w:val="en-IN"/>
        </w:rPr>
        <w:t>(</w:t>
      </w:r>
      <w:hyperlink r:id="rId9" w:history="1">
        <w:r w:rsidRPr="004E53AB">
          <w:rPr>
            <w:rStyle w:val="Hyperlink"/>
            <w:lang w:val="en-IN"/>
          </w:rPr>
          <w:t>https://www.flipkart.com)</w:t>
        </w:r>
      </w:hyperlink>
      <w:r w:rsidRPr="0050550F">
        <w:rPr>
          <w:lang w:val="en-IN"/>
        </w:rPr>
        <w:t>).</w:t>
      </w:r>
    </w:p>
    <w:p w14:paraId="7CEEC548" w14:textId="77777777" w:rsidR="0050550F" w:rsidRPr="0050550F" w:rsidRDefault="0050550F" w:rsidP="0050550F">
      <w:pPr>
        <w:ind w:left="360"/>
        <w:rPr>
          <w:lang w:val="en-IN"/>
        </w:rPr>
      </w:pPr>
    </w:p>
    <w:p w14:paraId="66FC8D92" w14:textId="03E94BB2" w:rsidR="0050550F" w:rsidRPr="0050550F" w:rsidRDefault="0050550F" w:rsidP="0050550F">
      <w:pPr>
        <w:ind w:left="360"/>
        <w:rPr>
          <w:lang w:val="en-IN"/>
        </w:rPr>
      </w:pPr>
      <w:proofErr w:type="spellStart"/>
      <w:r w:rsidRPr="0050550F">
        <w:rPr>
          <w:b/>
          <w:bCs/>
          <w:lang w:val="en-IN"/>
        </w:rPr>
        <w:t>Nslookup</w:t>
      </w:r>
      <w:proofErr w:type="spellEnd"/>
      <w:r w:rsidRPr="0050550F">
        <w:rPr>
          <w:lang w:val="en-IN"/>
        </w:rPr>
        <w:t xml:space="preserve"> is best for troubleshooting domain name resolution failures and DNS misconfigurations (e.g., querying [www.zomato.com]</w:t>
      </w:r>
      <w:r>
        <w:rPr>
          <w:lang w:val="en-IN"/>
        </w:rPr>
        <w:t xml:space="preserve"> </w:t>
      </w:r>
      <w:r w:rsidRPr="0050550F">
        <w:rPr>
          <w:lang w:val="en-IN"/>
        </w:rPr>
        <w:t>(https://www.zomato.com) to confirm domain-to-IP mapping).</w:t>
      </w:r>
    </w:p>
    <w:p w14:paraId="41E67E2F" w14:textId="77777777" w:rsidR="0050550F" w:rsidRPr="0050550F" w:rsidRDefault="0050550F" w:rsidP="0050550F">
      <w:pPr>
        <w:rPr>
          <w:lang w:val="en-IN"/>
        </w:rPr>
      </w:pPr>
    </w:p>
    <w:p w14:paraId="695F765A" w14:textId="77777777" w:rsidR="00A9204E" w:rsidRDefault="00A9204E"/>
    <w:sectPr w:rsidR="00A92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CD9021C"/>
    <w:multiLevelType w:val="hybridMultilevel"/>
    <w:tmpl w:val="30188720"/>
    <w:lvl w:ilvl="0" w:tplc="C652E84E">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9643A92"/>
    <w:multiLevelType w:val="hybridMultilevel"/>
    <w:tmpl w:val="97309014"/>
    <w:lvl w:ilvl="0" w:tplc="C652E84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D1C7A65"/>
    <w:multiLevelType w:val="hybridMultilevel"/>
    <w:tmpl w:val="861E91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960383371">
    <w:abstractNumId w:val="20"/>
  </w:num>
  <w:num w:numId="2" w16cid:durableId="778530218">
    <w:abstractNumId w:val="12"/>
  </w:num>
  <w:num w:numId="3" w16cid:durableId="321667771">
    <w:abstractNumId w:val="10"/>
  </w:num>
  <w:num w:numId="4" w16cid:durableId="9379873">
    <w:abstractNumId w:val="22"/>
  </w:num>
  <w:num w:numId="5" w16cid:durableId="640691809">
    <w:abstractNumId w:val="13"/>
  </w:num>
  <w:num w:numId="6" w16cid:durableId="1561819755">
    <w:abstractNumId w:val="16"/>
  </w:num>
  <w:num w:numId="7" w16cid:durableId="638075819">
    <w:abstractNumId w:val="19"/>
  </w:num>
  <w:num w:numId="8" w16cid:durableId="328213220">
    <w:abstractNumId w:val="9"/>
  </w:num>
  <w:num w:numId="9" w16cid:durableId="419453913">
    <w:abstractNumId w:val="7"/>
  </w:num>
  <w:num w:numId="10" w16cid:durableId="1280144240">
    <w:abstractNumId w:val="6"/>
  </w:num>
  <w:num w:numId="11" w16cid:durableId="1450120832">
    <w:abstractNumId w:val="5"/>
  </w:num>
  <w:num w:numId="12" w16cid:durableId="1299451965">
    <w:abstractNumId w:val="4"/>
  </w:num>
  <w:num w:numId="13" w16cid:durableId="60100293">
    <w:abstractNumId w:val="8"/>
  </w:num>
  <w:num w:numId="14" w16cid:durableId="1965844159">
    <w:abstractNumId w:val="3"/>
  </w:num>
  <w:num w:numId="15" w16cid:durableId="1923251138">
    <w:abstractNumId w:val="2"/>
  </w:num>
  <w:num w:numId="16" w16cid:durableId="1390685633">
    <w:abstractNumId w:val="1"/>
  </w:num>
  <w:num w:numId="17" w16cid:durableId="2076466236">
    <w:abstractNumId w:val="0"/>
  </w:num>
  <w:num w:numId="18" w16cid:durableId="1906334360">
    <w:abstractNumId w:val="14"/>
  </w:num>
  <w:num w:numId="19" w16cid:durableId="527640074">
    <w:abstractNumId w:val="15"/>
  </w:num>
  <w:num w:numId="20" w16cid:durableId="1989435522">
    <w:abstractNumId w:val="21"/>
  </w:num>
  <w:num w:numId="21" w16cid:durableId="1171024956">
    <w:abstractNumId w:val="18"/>
  </w:num>
  <w:num w:numId="22" w16cid:durableId="383650263">
    <w:abstractNumId w:val="11"/>
  </w:num>
  <w:num w:numId="23" w16cid:durableId="769933132">
    <w:abstractNumId w:val="25"/>
  </w:num>
  <w:num w:numId="24" w16cid:durableId="1821312977">
    <w:abstractNumId w:val="24"/>
  </w:num>
  <w:num w:numId="25" w16cid:durableId="298270599">
    <w:abstractNumId w:val="23"/>
  </w:num>
  <w:num w:numId="26" w16cid:durableId="103018514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50F"/>
    <w:rsid w:val="0050550F"/>
    <w:rsid w:val="00645252"/>
    <w:rsid w:val="006D3D74"/>
    <w:rsid w:val="0083569A"/>
    <w:rsid w:val="00A9204E"/>
    <w:rsid w:val="00CD2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7E739"/>
  <w15:chartTrackingRefBased/>
  <w15:docId w15:val="{62F0BCA8-BFAD-4DD0-824A-7FEA4B31A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semiHidden/>
    <w:unhideWhenUsed/>
    <w:rsid w:val="006D3D74"/>
  </w:style>
  <w:style w:type="character" w:customStyle="1" w:styleId="HeaderChar">
    <w:name w:val="Header Char"/>
    <w:basedOn w:val="DefaultParagraphFont"/>
    <w:link w:val="Header"/>
    <w:uiPriority w:val="99"/>
    <w:semiHidden/>
    <w:rsid w:val="006D3D74"/>
  </w:style>
  <w:style w:type="paragraph" w:styleId="Footer">
    <w:name w:val="footer"/>
    <w:basedOn w:val="Normal"/>
    <w:link w:val="FooterChar"/>
    <w:uiPriority w:val="99"/>
    <w:semiHidden/>
    <w:unhideWhenUsed/>
    <w:rsid w:val="006D3D74"/>
  </w:style>
  <w:style w:type="character" w:customStyle="1" w:styleId="FooterChar">
    <w:name w:val="Footer Char"/>
    <w:basedOn w:val="DefaultParagraphFont"/>
    <w:link w:val="Footer"/>
    <w:uiPriority w:val="99"/>
    <w:semiHidden/>
    <w:rsid w:val="006D3D74"/>
  </w:style>
  <w:style w:type="paragraph" w:styleId="TOC9">
    <w:name w:val="toc 9"/>
    <w:basedOn w:val="Normal"/>
    <w:next w:val="Normal"/>
    <w:autoRedefine/>
    <w:uiPriority w:val="39"/>
    <w:semiHidden/>
    <w:unhideWhenUsed/>
    <w:rsid w:val="0083569A"/>
    <w:pPr>
      <w:spacing w:after="120"/>
      <w:ind w:left="1757"/>
    </w:pPr>
  </w:style>
  <w:style w:type="character" w:styleId="UnresolvedMention">
    <w:name w:val="Unresolved Mention"/>
    <w:basedOn w:val="DefaultParagraphFont"/>
    <w:uiPriority w:val="99"/>
    <w:semiHidden/>
    <w:unhideWhenUsed/>
    <w:rsid w:val="0050550F"/>
    <w:rPr>
      <w:color w:val="605E5C"/>
      <w:shd w:val="clear" w:color="auto" w:fill="E1DFDD"/>
    </w:rPr>
  </w:style>
  <w:style w:type="paragraph" w:styleId="ListParagraph">
    <w:name w:val="List Paragraph"/>
    <w:basedOn w:val="Normal"/>
    <w:uiPriority w:val="34"/>
    <w:unhideWhenUsed/>
    <w:qFormat/>
    <w:rsid w:val="005055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lipkart.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Local\Microsoft\Office\16.0\DTS\en-IN%7b06AE43E4-3336-4342-90AD-3C3C6EC90947%7d\%7b3A6AB02B-F1A5-4698-803B-65302E3D21BE%7dTF2de6fc23-48e8-448b-960e-1bdc6e9248ab4ef8d1ac_win32-7424dd8ab5e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01C3C56-10DB-49F7-B061-44D8728D078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{3A6AB02B-F1A5-4698-803B-65302E3D21BE}TF2de6fc23-48e8-448b-960e-1bdc6e9248ab4ef8d1ac_win32-7424dd8ab5ea</Template>
  <TotalTime>8</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krish patel</cp:lastModifiedBy>
  <cp:revision>1</cp:revision>
  <dcterms:created xsi:type="dcterms:W3CDTF">2026-10-24T04:13:00Z</dcterms:created>
  <dcterms:modified xsi:type="dcterms:W3CDTF">2026-10-24T04:21:00Z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