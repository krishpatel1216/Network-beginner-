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636E" w14:textId="77777777" w:rsidR="00061348" w:rsidRPr="00061348" w:rsidRDefault="00061348" w:rsidP="00061348">
      <w:pPr>
        <w:rPr>
          <w:lang w:val="en-IN"/>
        </w:rPr>
      </w:pPr>
      <w:r w:rsidRPr="00061348">
        <w:rPr>
          <w:b/>
          <w:bCs/>
          <w:lang w:val="en-IN"/>
        </w:rPr>
        <w:t>1.</w:t>
      </w:r>
    </w:p>
    <w:p w14:paraId="60A516DA" w14:textId="77777777" w:rsidR="00061348" w:rsidRDefault="00061348" w:rsidP="00061348">
      <w:pPr>
        <w:rPr>
          <w:lang w:val="en-IN"/>
        </w:rPr>
      </w:pPr>
      <w:r w:rsidRPr="00061348">
        <w:rPr>
          <w:lang w:val="en-IN"/>
        </w:rPr>
        <w:t>List the key differences between IPv4 and IPv6 addressing by creating a two-column table with at least 4 points for each.</w:t>
      </w:r>
    </w:p>
    <w:p w14:paraId="16CCD044" w14:textId="77777777" w:rsidR="00061348" w:rsidRDefault="00061348" w:rsidP="00061348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5342"/>
      </w:tblGrid>
      <w:tr w:rsidR="00061348" w:rsidRPr="00061348" w14:paraId="15974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1B235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5E8E5672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IPv6</w:t>
            </w:r>
          </w:p>
        </w:tc>
      </w:tr>
      <w:tr w:rsidR="00061348" w:rsidRPr="00061348" w14:paraId="7BC67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076F" w14:textId="0366399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 xml:space="preserve">32-bit address </w:t>
            </w:r>
          </w:p>
        </w:tc>
        <w:tc>
          <w:tcPr>
            <w:tcW w:w="0" w:type="auto"/>
            <w:vAlign w:val="center"/>
            <w:hideMark/>
          </w:tcPr>
          <w:p w14:paraId="584C2223" w14:textId="729DB639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 xml:space="preserve">128-bit address </w:t>
            </w:r>
          </w:p>
        </w:tc>
      </w:tr>
      <w:tr w:rsidR="00061348" w:rsidRPr="00061348" w14:paraId="09B9C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177E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Written in dotted decimal (e.g., 192.168.1.1)</w:t>
            </w:r>
          </w:p>
        </w:tc>
        <w:tc>
          <w:tcPr>
            <w:tcW w:w="0" w:type="auto"/>
            <w:vAlign w:val="center"/>
            <w:hideMark/>
          </w:tcPr>
          <w:p w14:paraId="7830F87D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Written in hexadecimal, colon-separated (e.g., 2001:db8::1)</w:t>
            </w:r>
          </w:p>
        </w:tc>
      </w:tr>
      <w:tr w:rsidR="00061348" w:rsidRPr="00061348" w14:paraId="720EB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EF19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Supports manual and DHCP configuration</w:t>
            </w:r>
          </w:p>
        </w:tc>
        <w:tc>
          <w:tcPr>
            <w:tcW w:w="0" w:type="auto"/>
            <w:vAlign w:val="center"/>
            <w:hideMark/>
          </w:tcPr>
          <w:p w14:paraId="5A5E6327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Supports auto-configuration (SLAAC) and DHCPv6</w:t>
            </w:r>
          </w:p>
        </w:tc>
      </w:tr>
      <w:tr w:rsidR="00061348" w:rsidRPr="00061348" w14:paraId="70D3F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1FF7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Uses broadcast communication</w:t>
            </w:r>
          </w:p>
        </w:tc>
        <w:tc>
          <w:tcPr>
            <w:tcW w:w="0" w:type="auto"/>
            <w:vAlign w:val="center"/>
            <w:hideMark/>
          </w:tcPr>
          <w:p w14:paraId="5FF90F7C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Uses multicast and anycast (no broadcast)</w:t>
            </w:r>
          </w:p>
        </w:tc>
      </w:tr>
      <w:tr w:rsidR="00061348" w:rsidRPr="00061348" w14:paraId="5AD5B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9A70" w14:textId="0B4B203D" w:rsidR="00061348" w:rsidRPr="00061348" w:rsidRDefault="00061348" w:rsidP="00061348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7DB804C" w14:textId="21FEDA39" w:rsidR="00061348" w:rsidRPr="00061348" w:rsidRDefault="00061348" w:rsidP="00061348">
            <w:pPr>
              <w:rPr>
                <w:lang w:val="en-IN"/>
              </w:rPr>
            </w:pPr>
          </w:p>
        </w:tc>
      </w:tr>
      <w:tr w:rsidR="00061348" w:rsidRPr="00061348" w14:paraId="7217B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92764" w14:textId="31D36DA5" w:rsidR="00061348" w:rsidRPr="00061348" w:rsidRDefault="00061348" w:rsidP="00061348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E49037E" w14:textId="3278E1E7" w:rsidR="00061348" w:rsidRPr="00061348" w:rsidRDefault="00061348" w:rsidP="00061348">
            <w:pPr>
              <w:rPr>
                <w:lang w:val="en-IN"/>
              </w:rPr>
            </w:pPr>
          </w:p>
        </w:tc>
      </w:tr>
    </w:tbl>
    <w:p w14:paraId="026AD815" w14:textId="77777777" w:rsidR="00061348" w:rsidRPr="00061348" w:rsidRDefault="00061348" w:rsidP="00061348">
      <w:pPr>
        <w:rPr>
          <w:lang w:val="en-IN"/>
        </w:rPr>
      </w:pPr>
    </w:p>
    <w:p w14:paraId="501A7346" w14:textId="77777777" w:rsidR="00061348" w:rsidRPr="00061348" w:rsidRDefault="00061348" w:rsidP="00061348">
      <w:pPr>
        <w:rPr>
          <w:lang w:val="en-IN"/>
        </w:rPr>
      </w:pPr>
    </w:p>
    <w:p w14:paraId="386A8343" w14:textId="77777777" w:rsidR="00061348" w:rsidRPr="00061348" w:rsidRDefault="00061348" w:rsidP="00061348">
      <w:pPr>
        <w:rPr>
          <w:lang w:val="en-IN"/>
        </w:rPr>
      </w:pPr>
      <w:r w:rsidRPr="00061348">
        <w:rPr>
          <w:b/>
          <w:bCs/>
          <w:lang w:val="en-IN"/>
        </w:rPr>
        <w:t>2.</w:t>
      </w:r>
    </w:p>
    <w:p w14:paraId="693A788E" w14:textId="77777777" w:rsidR="00061348" w:rsidRDefault="00061348" w:rsidP="00061348">
      <w:pPr>
        <w:rPr>
          <w:lang w:val="en-IN"/>
        </w:rPr>
      </w:pPr>
      <w:r w:rsidRPr="00061348">
        <w:rPr>
          <w:lang w:val="en-IN"/>
        </w:rPr>
        <w:t xml:space="preserve">Given the following scenario: You have 4 devices (laptop, phone, smart TV, and printer) connected to your home </w:t>
      </w:r>
      <w:proofErr w:type="spellStart"/>
      <w:r w:rsidRPr="00061348">
        <w:rPr>
          <w:lang w:val="en-IN"/>
        </w:rPr>
        <w:t>WiFi</w:t>
      </w:r>
      <w:proofErr w:type="spellEnd"/>
      <w:r w:rsidRPr="00061348">
        <w:rPr>
          <w:lang w:val="en-IN"/>
        </w:rPr>
        <w:t>. Assign a unique static IPv4 address to each device using the 192.168.10.0/24 network, and write down the IP, subnet mask, and default gateway for each device.</w:t>
      </w:r>
    </w:p>
    <w:p w14:paraId="1368E1ED" w14:textId="77777777" w:rsidR="00061348" w:rsidRDefault="00061348" w:rsidP="00061348">
      <w:pPr>
        <w:rPr>
          <w:lang w:val="en-IN"/>
        </w:rPr>
      </w:pPr>
    </w:p>
    <w:p w14:paraId="2E29BE5E" w14:textId="77777777" w:rsidR="00061348" w:rsidRDefault="00061348" w:rsidP="00061348">
      <w:pPr>
        <w:rPr>
          <w:lang w:val="en-IN"/>
        </w:rPr>
      </w:pPr>
      <w:r w:rsidRPr="00061348">
        <w:rPr>
          <w:lang w:val="en-IN"/>
        </w:rPr>
        <w:t xml:space="preserve">Network: 192.168.10.0/24 </w:t>
      </w:r>
    </w:p>
    <w:p w14:paraId="45DDB872" w14:textId="77777777" w:rsidR="00061348" w:rsidRDefault="00061348" w:rsidP="00061348">
      <w:pPr>
        <w:rPr>
          <w:lang w:val="en-IN"/>
        </w:rPr>
      </w:pPr>
      <w:r w:rsidRPr="00061348">
        <w:rPr>
          <w:lang w:val="en-IN"/>
        </w:rPr>
        <w:t xml:space="preserve">Subnet Mask: 255.255.255.0 </w:t>
      </w:r>
    </w:p>
    <w:p w14:paraId="55AF51DA" w14:textId="1278F863" w:rsidR="00061348" w:rsidRDefault="00061348" w:rsidP="00061348">
      <w:pPr>
        <w:rPr>
          <w:lang w:val="en-IN"/>
        </w:rPr>
      </w:pPr>
      <w:r w:rsidRPr="00061348">
        <w:rPr>
          <w:lang w:val="en-IN"/>
        </w:rPr>
        <w:t>Default Gateway: 192.168.10.1</w:t>
      </w:r>
    </w:p>
    <w:p w14:paraId="37C8B808" w14:textId="77777777" w:rsidR="00061348" w:rsidRPr="00061348" w:rsidRDefault="00061348" w:rsidP="00061348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342"/>
        <w:gridCol w:w="1342"/>
        <w:gridCol w:w="1614"/>
      </w:tblGrid>
      <w:tr w:rsidR="00061348" w:rsidRPr="00061348" w14:paraId="505F7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3EAFE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FBAE119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F5A5938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81D8AB7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Default Gateway</w:t>
            </w:r>
          </w:p>
        </w:tc>
      </w:tr>
      <w:tr w:rsidR="00061348" w:rsidRPr="00061348" w14:paraId="63D53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1221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8CB6C9C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7F125072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CA512F5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192.168.10.1</w:t>
            </w:r>
          </w:p>
        </w:tc>
      </w:tr>
      <w:tr w:rsidR="00061348" w:rsidRPr="00061348" w14:paraId="59D88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7CF9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B5A18D9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192.168.10.11</w:t>
            </w:r>
          </w:p>
        </w:tc>
        <w:tc>
          <w:tcPr>
            <w:tcW w:w="0" w:type="auto"/>
            <w:vAlign w:val="center"/>
            <w:hideMark/>
          </w:tcPr>
          <w:p w14:paraId="2A78261C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E5ABB83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192.168.10.1</w:t>
            </w:r>
          </w:p>
        </w:tc>
      </w:tr>
      <w:tr w:rsidR="00061348" w:rsidRPr="00061348" w14:paraId="2D664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896BA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3E6B5322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192.168.10.12</w:t>
            </w:r>
          </w:p>
        </w:tc>
        <w:tc>
          <w:tcPr>
            <w:tcW w:w="0" w:type="auto"/>
            <w:vAlign w:val="center"/>
            <w:hideMark/>
          </w:tcPr>
          <w:p w14:paraId="366118F7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6079EDC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192.168.10.1</w:t>
            </w:r>
          </w:p>
        </w:tc>
      </w:tr>
      <w:tr w:rsidR="00061348" w:rsidRPr="00061348" w14:paraId="56FE5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10F3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597A1098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192.168.10.13</w:t>
            </w:r>
          </w:p>
        </w:tc>
        <w:tc>
          <w:tcPr>
            <w:tcW w:w="0" w:type="auto"/>
            <w:vAlign w:val="center"/>
            <w:hideMark/>
          </w:tcPr>
          <w:p w14:paraId="3ADB7AA6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0FD0D92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192.168.10.1</w:t>
            </w:r>
          </w:p>
        </w:tc>
      </w:tr>
    </w:tbl>
    <w:p w14:paraId="1B4BFBBC" w14:textId="77777777" w:rsidR="00061348" w:rsidRDefault="00061348" w:rsidP="00061348">
      <w:pPr>
        <w:rPr>
          <w:lang w:val="en-IN"/>
        </w:rPr>
      </w:pPr>
    </w:p>
    <w:p w14:paraId="20A8BFF1" w14:textId="77777777" w:rsidR="00061348" w:rsidRPr="00061348" w:rsidRDefault="00061348" w:rsidP="00061348">
      <w:pPr>
        <w:rPr>
          <w:lang w:val="en-IN"/>
        </w:rPr>
      </w:pPr>
    </w:p>
    <w:p w14:paraId="032FC9EA" w14:textId="77777777" w:rsidR="00061348" w:rsidRPr="00061348" w:rsidRDefault="00061348" w:rsidP="00061348">
      <w:pPr>
        <w:rPr>
          <w:lang w:val="en-IN"/>
        </w:rPr>
      </w:pPr>
      <w:r w:rsidRPr="00061348">
        <w:rPr>
          <w:b/>
          <w:bCs/>
          <w:lang w:val="en-IN"/>
        </w:rPr>
        <w:t>3.</w:t>
      </w:r>
    </w:p>
    <w:p w14:paraId="5B61BFD1" w14:textId="77777777" w:rsidR="00061348" w:rsidRDefault="00061348" w:rsidP="00061348">
      <w:pPr>
        <w:rPr>
          <w:lang w:val="en-IN"/>
        </w:rPr>
      </w:pPr>
      <w:r w:rsidRPr="00061348">
        <w:rPr>
          <w:lang w:val="en-IN"/>
        </w:rPr>
        <w:t>Calculate the number of valid subnets and hosts per subnet if you use a /27 CIDR subnet mask on a 192.168.1.0 network. List the first three valid subnet address ranges (network address to broadcast address) and the usable host IPs in each.</w:t>
      </w:r>
    </w:p>
    <w:p w14:paraId="37B79AF7" w14:textId="77777777" w:rsidR="00061348" w:rsidRDefault="00061348" w:rsidP="00061348">
      <w:pPr>
        <w:rPr>
          <w:lang w:val="en-IN"/>
        </w:rPr>
      </w:pPr>
    </w:p>
    <w:p w14:paraId="221A164D" w14:textId="77777777" w:rsidR="00061348" w:rsidRPr="00061348" w:rsidRDefault="00061348" w:rsidP="00061348">
      <w:pPr>
        <w:numPr>
          <w:ilvl w:val="0"/>
          <w:numId w:val="24"/>
        </w:numPr>
        <w:rPr>
          <w:lang w:val="en-IN"/>
        </w:rPr>
      </w:pPr>
      <w:r w:rsidRPr="00061348">
        <w:rPr>
          <w:lang w:val="en-IN"/>
        </w:rPr>
        <w:t>Subnet mask: /27 = 255.255.255.224</w:t>
      </w:r>
    </w:p>
    <w:p w14:paraId="5DD64B42" w14:textId="4D07B3FE" w:rsidR="00061348" w:rsidRPr="00061348" w:rsidRDefault="00061348" w:rsidP="00061348">
      <w:pPr>
        <w:numPr>
          <w:ilvl w:val="0"/>
          <w:numId w:val="24"/>
        </w:numPr>
        <w:rPr>
          <w:lang w:val="en-IN"/>
        </w:rPr>
      </w:pPr>
      <w:r w:rsidRPr="00061348">
        <w:rPr>
          <w:lang w:val="en-IN"/>
        </w:rPr>
        <w:t xml:space="preserve">Host bits = 5 → Usable hosts = </w:t>
      </w: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2</m:t>
            </m:r>
          </m:e>
          <m:sup>
            <m:r>
              <w:rPr>
                <w:rFonts w:ascii="Cambria Math" w:hAnsi="Cambria Math"/>
                <w:lang w:val="en-IN"/>
              </w:rPr>
              <m:t>5</m:t>
            </m:r>
          </m:sup>
        </m:sSup>
        <m:r>
          <w:rPr>
            <w:rFonts w:ascii="Cambria Math" w:hAnsi="Cambria Math"/>
            <w:lang w:val="en-IN"/>
          </w:rPr>
          <m:t>-2=30</m:t>
        </m:r>
      </m:oMath>
    </w:p>
    <w:p w14:paraId="0112012A" w14:textId="47874B0B" w:rsidR="00061348" w:rsidRPr="00061348" w:rsidRDefault="00061348" w:rsidP="00061348">
      <w:pPr>
        <w:numPr>
          <w:ilvl w:val="0"/>
          <w:numId w:val="24"/>
        </w:numPr>
        <w:rPr>
          <w:lang w:val="en-IN"/>
        </w:rPr>
      </w:pPr>
      <w:r w:rsidRPr="00061348">
        <w:rPr>
          <w:lang w:val="en-IN"/>
        </w:rPr>
        <w:t xml:space="preserve">Number of subnets = </w:t>
      </w: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2</m:t>
            </m:r>
          </m:e>
          <m:sup>
            <m:r>
              <w:rPr>
                <w:rFonts w:ascii="Cambria Math" w:hAnsi="Cambria Math"/>
                <w:lang w:val="en-IN"/>
              </w:rPr>
              <m:t>3</m:t>
            </m:r>
          </m:sup>
        </m:sSup>
        <m:r>
          <w:rPr>
            <w:rFonts w:ascii="Cambria Math" w:hAnsi="Cambria Math"/>
            <w:lang w:val="en-IN"/>
          </w:rPr>
          <m:t>=8</m:t>
        </m:r>
      </m:oMath>
    </w:p>
    <w:p w14:paraId="42FD3184" w14:textId="77777777" w:rsidR="00061348" w:rsidRPr="00061348" w:rsidRDefault="00061348" w:rsidP="00061348">
      <w:pPr>
        <w:ind w:left="720"/>
        <w:rPr>
          <w:lang w:val="en-IN"/>
        </w:rPr>
      </w:pPr>
    </w:p>
    <w:p w14:paraId="2AC36819" w14:textId="77777777" w:rsidR="00061348" w:rsidRPr="00061348" w:rsidRDefault="00061348" w:rsidP="00061348">
      <w:pPr>
        <w:rPr>
          <w:b/>
          <w:bCs/>
          <w:lang w:val="en-IN"/>
        </w:rPr>
      </w:pPr>
      <w:r w:rsidRPr="00061348">
        <w:rPr>
          <w:b/>
          <w:bCs/>
          <w:lang w:val="en-IN"/>
        </w:rPr>
        <w:t>First Three Valid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642"/>
        <w:gridCol w:w="1755"/>
        <w:gridCol w:w="2625"/>
      </w:tblGrid>
      <w:tr w:rsidR="00061348" w:rsidRPr="00061348" w14:paraId="658A9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D57A2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497AAF1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5985D3E0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7E1E2551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Usable Host Range</w:t>
            </w:r>
          </w:p>
        </w:tc>
      </w:tr>
      <w:tr w:rsidR="00061348" w:rsidRPr="00061348" w14:paraId="566EB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EF41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5A5241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43123F96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192.168.1.31</w:t>
            </w:r>
          </w:p>
        </w:tc>
        <w:tc>
          <w:tcPr>
            <w:tcW w:w="0" w:type="auto"/>
            <w:vAlign w:val="center"/>
            <w:hideMark/>
          </w:tcPr>
          <w:p w14:paraId="2E1E2B45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192.168.1.1 – 192.168.1.30</w:t>
            </w:r>
          </w:p>
        </w:tc>
      </w:tr>
      <w:tr w:rsidR="00061348" w:rsidRPr="00061348" w14:paraId="3B1E1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2736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0F479D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192.168.1.32</w:t>
            </w:r>
          </w:p>
        </w:tc>
        <w:tc>
          <w:tcPr>
            <w:tcW w:w="0" w:type="auto"/>
            <w:vAlign w:val="center"/>
            <w:hideMark/>
          </w:tcPr>
          <w:p w14:paraId="513B3BC2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192.168.1.63</w:t>
            </w:r>
          </w:p>
        </w:tc>
        <w:tc>
          <w:tcPr>
            <w:tcW w:w="0" w:type="auto"/>
            <w:vAlign w:val="center"/>
            <w:hideMark/>
          </w:tcPr>
          <w:p w14:paraId="687066A1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192.168.1.33 – 192.168.1.62</w:t>
            </w:r>
          </w:p>
        </w:tc>
      </w:tr>
      <w:tr w:rsidR="00061348" w:rsidRPr="00061348" w14:paraId="3F501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81F7" w14:textId="77777777" w:rsidR="00061348" w:rsidRPr="00061348" w:rsidRDefault="00061348" w:rsidP="00061348">
            <w:pPr>
              <w:rPr>
                <w:b/>
                <w:bCs/>
                <w:lang w:val="en-IN"/>
              </w:rPr>
            </w:pPr>
            <w:r w:rsidRPr="00061348">
              <w:rPr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7C9ACD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192.168.1.64</w:t>
            </w:r>
          </w:p>
        </w:tc>
        <w:tc>
          <w:tcPr>
            <w:tcW w:w="0" w:type="auto"/>
            <w:vAlign w:val="center"/>
            <w:hideMark/>
          </w:tcPr>
          <w:p w14:paraId="2C4B7B8C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192.168.1.95</w:t>
            </w:r>
          </w:p>
        </w:tc>
        <w:tc>
          <w:tcPr>
            <w:tcW w:w="0" w:type="auto"/>
            <w:vAlign w:val="center"/>
            <w:hideMark/>
          </w:tcPr>
          <w:p w14:paraId="66CF71DD" w14:textId="77777777" w:rsidR="00061348" w:rsidRPr="00061348" w:rsidRDefault="00061348" w:rsidP="00061348">
            <w:pPr>
              <w:rPr>
                <w:lang w:val="en-IN"/>
              </w:rPr>
            </w:pPr>
            <w:r w:rsidRPr="00061348">
              <w:rPr>
                <w:lang w:val="en-IN"/>
              </w:rPr>
              <w:t>192.168.1.65 – 192.168.1.94</w:t>
            </w:r>
          </w:p>
        </w:tc>
      </w:tr>
    </w:tbl>
    <w:p w14:paraId="47BBD93C" w14:textId="77777777" w:rsidR="00061348" w:rsidRDefault="00061348" w:rsidP="00061348">
      <w:pPr>
        <w:rPr>
          <w:lang w:val="en-IN"/>
        </w:rPr>
      </w:pPr>
    </w:p>
    <w:p w14:paraId="76E60FFA" w14:textId="77777777" w:rsidR="00061348" w:rsidRPr="00061348" w:rsidRDefault="00061348" w:rsidP="00061348">
      <w:pPr>
        <w:rPr>
          <w:lang w:val="en-IN"/>
        </w:rPr>
      </w:pPr>
    </w:p>
    <w:p w14:paraId="50089C67" w14:textId="77777777" w:rsidR="00061348" w:rsidRPr="00061348" w:rsidRDefault="00061348" w:rsidP="00061348">
      <w:pPr>
        <w:rPr>
          <w:lang w:val="en-IN"/>
        </w:rPr>
      </w:pPr>
      <w:r w:rsidRPr="00061348">
        <w:rPr>
          <w:b/>
          <w:bCs/>
          <w:lang w:val="en-IN"/>
        </w:rPr>
        <w:lastRenderedPageBreak/>
        <w:t>4.</w:t>
      </w:r>
    </w:p>
    <w:p w14:paraId="75650656" w14:textId="64656216" w:rsidR="00061348" w:rsidRDefault="00061348" w:rsidP="00061348">
      <w:pPr>
        <w:rPr>
          <w:lang w:val="en-IN"/>
        </w:rPr>
      </w:pPr>
      <w:r w:rsidRPr="00061348">
        <w:rPr>
          <w:lang w:val="en-IN"/>
        </w:rPr>
        <w:t xml:space="preserve">You are given the IP address 10.0.5.17 with subnet mask 255.255.255.0. Determine the network address, broadcast address, and the range of valid host addresses for this </w:t>
      </w:r>
      <w:proofErr w:type="gramStart"/>
      <w:r w:rsidRPr="00061348">
        <w:rPr>
          <w:lang w:val="en-IN"/>
        </w:rPr>
        <w:t>subnet.&lt;</w:t>
      </w:r>
      <w:proofErr w:type="spellStart"/>
      <w:proofErr w:type="gramEnd"/>
      <w:r w:rsidRPr="00061348">
        <w:rPr>
          <w:lang w:val="en-IN"/>
        </w:rPr>
        <w:t>br</w:t>
      </w:r>
      <w:proofErr w:type="spellEnd"/>
      <w:r w:rsidRPr="00061348">
        <w:rPr>
          <w:lang w:val="en-IN"/>
        </w:rPr>
        <w:t>&gt;&lt;</w:t>
      </w:r>
      <w:proofErr w:type="spellStart"/>
      <w:r w:rsidRPr="00061348">
        <w:rPr>
          <w:lang w:val="en-IN"/>
        </w:rPr>
        <w:t>br</w:t>
      </w:r>
      <w:proofErr w:type="spellEnd"/>
      <w:r w:rsidRPr="00061348">
        <w:rPr>
          <w:lang w:val="en-IN"/>
        </w:rPr>
        <w:t>&gt;&lt;</w:t>
      </w:r>
      <w:proofErr w:type="spellStart"/>
      <w:r w:rsidRPr="00061348">
        <w:rPr>
          <w:lang w:val="en-IN"/>
        </w:rPr>
        <w:t>em</w:t>
      </w:r>
      <w:proofErr w:type="spellEnd"/>
      <w:r w:rsidRPr="00061348">
        <w:rPr>
          <w:lang w:val="en-IN"/>
        </w:rPr>
        <w:t>&gt;&lt;strong&gt;Hint:&lt;/strong&gt; Convert the subnet mask to CIDR notation and use bitwise AND for network address calculation.&lt;/</w:t>
      </w:r>
      <w:proofErr w:type="spellStart"/>
      <w:r w:rsidRPr="00061348">
        <w:rPr>
          <w:lang w:val="en-IN"/>
        </w:rPr>
        <w:t>em</w:t>
      </w:r>
      <w:proofErr w:type="spellEnd"/>
      <w:r w:rsidRPr="00061348">
        <w:rPr>
          <w:lang w:val="en-IN"/>
        </w:rPr>
        <w:t>&gt;</w:t>
      </w:r>
    </w:p>
    <w:p w14:paraId="23E5F8BD" w14:textId="77777777" w:rsidR="00061348" w:rsidRDefault="00061348" w:rsidP="00061348">
      <w:pPr>
        <w:rPr>
          <w:lang w:val="en-IN"/>
        </w:rPr>
      </w:pPr>
    </w:p>
    <w:p w14:paraId="49C6B537" w14:textId="77777777" w:rsidR="00061348" w:rsidRPr="00061348" w:rsidRDefault="00061348" w:rsidP="00061348">
      <w:pPr>
        <w:numPr>
          <w:ilvl w:val="0"/>
          <w:numId w:val="25"/>
        </w:numPr>
        <w:rPr>
          <w:lang w:val="en-IN"/>
        </w:rPr>
      </w:pPr>
      <w:r w:rsidRPr="00061348">
        <w:rPr>
          <w:lang w:val="en-IN"/>
        </w:rPr>
        <w:t>IP: 10.0.5.17</w:t>
      </w:r>
    </w:p>
    <w:p w14:paraId="6722DB5D" w14:textId="77777777" w:rsidR="00061348" w:rsidRPr="00061348" w:rsidRDefault="00061348" w:rsidP="00061348">
      <w:pPr>
        <w:numPr>
          <w:ilvl w:val="0"/>
          <w:numId w:val="25"/>
        </w:numPr>
        <w:rPr>
          <w:lang w:val="en-IN"/>
        </w:rPr>
      </w:pPr>
      <w:r w:rsidRPr="00061348">
        <w:rPr>
          <w:lang w:val="en-IN"/>
        </w:rPr>
        <w:t>Subnet mask: 255.255.255.0 → CIDR /24</w:t>
      </w:r>
    </w:p>
    <w:p w14:paraId="3F467D90" w14:textId="77777777" w:rsidR="00061348" w:rsidRPr="00061348" w:rsidRDefault="00061348" w:rsidP="00061348">
      <w:pPr>
        <w:numPr>
          <w:ilvl w:val="0"/>
          <w:numId w:val="25"/>
        </w:numPr>
        <w:rPr>
          <w:lang w:val="en-IN"/>
        </w:rPr>
      </w:pPr>
      <w:r w:rsidRPr="00061348">
        <w:rPr>
          <w:lang w:val="en-IN"/>
        </w:rPr>
        <w:t>Network address: 10.0.5.0 (bitwise AND)</w:t>
      </w:r>
    </w:p>
    <w:p w14:paraId="0E4BE40B" w14:textId="77777777" w:rsidR="00061348" w:rsidRPr="00061348" w:rsidRDefault="00061348" w:rsidP="00061348">
      <w:pPr>
        <w:numPr>
          <w:ilvl w:val="0"/>
          <w:numId w:val="25"/>
        </w:numPr>
        <w:rPr>
          <w:lang w:val="en-IN"/>
        </w:rPr>
      </w:pPr>
      <w:r w:rsidRPr="00061348">
        <w:rPr>
          <w:lang w:val="en-IN"/>
        </w:rPr>
        <w:t>Broadcast address: 10.0.5.255</w:t>
      </w:r>
    </w:p>
    <w:p w14:paraId="10782E99" w14:textId="77777777" w:rsidR="00061348" w:rsidRPr="00061348" w:rsidRDefault="00061348" w:rsidP="00061348">
      <w:pPr>
        <w:numPr>
          <w:ilvl w:val="0"/>
          <w:numId w:val="25"/>
        </w:numPr>
        <w:rPr>
          <w:lang w:val="en-IN"/>
        </w:rPr>
      </w:pPr>
      <w:r w:rsidRPr="00061348">
        <w:rPr>
          <w:lang w:val="en-IN"/>
        </w:rPr>
        <w:t>Valid host range: 10.0.5.1 – 10.0.5.254</w:t>
      </w:r>
    </w:p>
    <w:p w14:paraId="116DA068" w14:textId="77777777" w:rsidR="00061348" w:rsidRDefault="00061348" w:rsidP="00061348">
      <w:pPr>
        <w:rPr>
          <w:lang w:val="en-IN"/>
        </w:rPr>
      </w:pPr>
    </w:p>
    <w:p w14:paraId="5DD8E47A" w14:textId="77777777" w:rsidR="00061348" w:rsidRPr="00061348" w:rsidRDefault="00061348" w:rsidP="00061348">
      <w:pPr>
        <w:rPr>
          <w:lang w:val="en-IN"/>
        </w:rPr>
      </w:pPr>
    </w:p>
    <w:p w14:paraId="3FB1192A" w14:textId="77777777" w:rsidR="00061348" w:rsidRPr="00061348" w:rsidRDefault="00061348" w:rsidP="00061348">
      <w:pPr>
        <w:rPr>
          <w:lang w:val="en-IN"/>
        </w:rPr>
      </w:pPr>
      <w:r w:rsidRPr="00061348">
        <w:rPr>
          <w:b/>
          <w:bCs/>
          <w:lang w:val="en-IN"/>
        </w:rPr>
        <w:t>5.</w:t>
      </w:r>
    </w:p>
    <w:p w14:paraId="081F26EB" w14:textId="77777777" w:rsidR="00061348" w:rsidRDefault="00061348" w:rsidP="00061348">
      <w:pPr>
        <w:rPr>
          <w:lang w:val="en-IN"/>
        </w:rPr>
      </w:pPr>
      <w:r w:rsidRPr="00061348">
        <w:rPr>
          <w:lang w:val="en-IN"/>
        </w:rPr>
        <w:t>Use an online subnet calculator tool (such as https://www.subnet-calculator.com/) to verify your answer for the previous task. Take a screenshot of your calculation and write one line explaining if your manual answer matched the tool's output.</w:t>
      </w:r>
    </w:p>
    <w:p w14:paraId="43CC5430" w14:textId="77777777" w:rsidR="00061348" w:rsidRDefault="00061348" w:rsidP="00061348">
      <w:pPr>
        <w:rPr>
          <w:lang w:val="en-IN"/>
        </w:rPr>
      </w:pPr>
    </w:p>
    <w:p w14:paraId="2884A3DD" w14:textId="77777777" w:rsidR="00061348" w:rsidRDefault="00061348" w:rsidP="00061348">
      <w:pPr>
        <w:rPr>
          <w:rFonts w:ascii="Segoe UI Emoji" w:hAnsi="Segoe UI Emoji" w:cs="Segoe UI Emoji"/>
        </w:rPr>
      </w:pPr>
      <w:r w:rsidRPr="00061348">
        <w:rPr>
          <w:b/>
          <w:bCs/>
        </w:rPr>
        <w:t>Result:</w:t>
      </w:r>
      <w:r w:rsidRPr="00061348">
        <w:t xml:space="preserve"> The tool confirmed </w:t>
      </w:r>
      <w:r w:rsidRPr="00061348">
        <w:rPr>
          <w:b/>
          <w:bCs/>
        </w:rPr>
        <w:t>Network = 10.0.5.0, Broadcast = 10.0.5.255, Usable range = 10.0.5.1 – 10.0.5.254</w:t>
      </w:r>
      <w:r w:rsidRPr="00061348">
        <w:t xml:space="preserve">. </w:t>
      </w:r>
    </w:p>
    <w:p w14:paraId="633F7759" w14:textId="6EC57775" w:rsidR="00061348" w:rsidRDefault="00061348" w:rsidP="00061348">
      <w:r w:rsidRPr="00061348">
        <w:t xml:space="preserve"> My manual calculation </w:t>
      </w:r>
      <w:r w:rsidRPr="00061348">
        <w:rPr>
          <w:b/>
          <w:bCs/>
        </w:rPr>
        <w:t>matched perfectly</w:t>
      </w:r>
      <w:r w:rsidRPr="00061348">
        <w:t xml:space="preserve"> with the tool’s output.</w:t>
      </w:r>
    </w:p>
    <w:p w14:paraId="06B523BF" w14:textId="77777777" w:rsidR="00061348" w:rsidRDefault="00061348" w:rsidP="00061348">
      <w:pPr>
        <w:rPr>
          <w:lang w:val="en-IN"/>
        </w:rPr>
      </w:pPr>
    </w:p>
    <w:p w14:paraId="73563BE3" w14:textId="038F1F8B" w:rsidR="00061348" w:rsidRDefault="00061348" w:rsidP="00061348">
      <w:pPr>
        <w:rPr>
          <w:lang w:val="en-IN"/>
        </w:rPr>
      </w:pPr>
      <w:r w:rsidRPr="00061348">
        <w:rPr>
          <w:lang w:val="en-IN"/>
        </w:rPr>
        <w:drawing>
          <wp:inline distT="0" distB="0" distL="0" distR="0" wp14:anchorId="3C08C275" wp14:editId="7DFB6D5B">
            <wp:extent cx="1917700" cy="3062273"/>
            <wp:effectExtent l="0" t="0" r="6350" b="5080"/>
            <wp:docPr id="205926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64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2286" cy="306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D0F3" w14:textId="77777777" w:rsidR="00061348" w:rsidRPr="00061348" w:rsidRDefault="00061348" w:rsidP="00061348">
      <w:pPr>
        <w:rPr>
          <w:lang w:val="en-IN"/>
        </w:rPr>
      </w:pPr>
    </w:p>
    <w:p w14:paraId="70491908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26C7309"/>
    <w:multiLevelType w:val="multilevel"/>
    <w:tmpl w:val="D35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2077DA2"/>
    <w:multiLevelType w:val="multilevel"/>
    <w:tmpl w:val="F07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789542892">
    <w:abstractNumId w:val="21"/>
  </w:num>
  <w:num w:numId="2" w16cid:durableId="934284050">
    <w:abstractNumId w:val="12"/>
  </w:num>
  <w:num w:numId="3" w16cid:durableId="993995558">
    <w:abstractNumId w:val="10"/>
  </w:num>
  <w:num w:numId="4" w16cid:durableId="328142627">
    <w:abstractNumId w:val="23"/>
  </w:num>
  <w:num w:numId="5" w16cid:durableId="797453730">
    <w:abstractNumId w:val="14"/>
  </w:num>
  <w:num w:numId="6" w16cid:durableId="1676179721">
    <w:abstractNumId w:val="18"/>
  </w:num>
  <w:num w:numId="7" w16cid:durableId="1780417448">
    <w:abstractNumId w:val="20"/>
  </w:num>
  <w:num w:numId="8" w16cid:durableId="1640916345">
    <w:abstractNumId w:val="9"/>
  </w:num>
  <w:num w:numId="9" w16cid:durableId="1144084338">
    <w:abstractNumId w:val="7"/>
  </w:num>
  <w:num w:numId="10" w16cid:durableId="1148471735">
    <w:abstractNumId w:val="6"/>
  </w:num>
  <w:num w:numId="11" w16cid:durableId="1012150426">
    <w:abstractNumId w:val="5"/>
  </w:num>
  <w:num w:numId="12" w16cid:durableId="2044279375">
    <w:abstractNumId w:val="4"/>
  </w:num>
  <w:num w:numId="13" w16cid:durableId="408230395">
    <w:abstractNumId w:val="8"/>
  </w:num>
  <w:num w:numId="14" w16cid:durableId="55129209">
    <w:abstractNumId w:val="3"/>
  </w:num>
  <w:num w:numId="15" w16cid:durableId="978531300">
    <w:abstractNumId w:val="2"/>
  </w:num>
  <w:num w:numId="16" w16cid:durableId="24789448">
    <w:abstractNumId w:val="1"/>
  </w:num>
  <w:num w:numId="17" w16cid:durableId="1578782381">
    <w:abstractNumId w:val="0"/>
  </w:num>
  <w:num w:numId="18" w16cid:durableId="1048410802">
    <w:abstractNumId w:val="15"/>
  </w:num>
  <w:num w:numId="19" w16cid:durableId="279529418">
    <w:abstractNumId w:val="16"/>
  </w:num>
  <w:num w:numId="20" w16cid:durableId="362101237">
    <w:abstractNumId w:val="22"/>
  </w:num>
  <w:num w:numId="21" w16cid:durableId="1715274367">
    <w:abstractNumId w:val="19"/>
  </w:num>
  <w:num w:numId="22" w16cid:durableId="413940834">
    <w:abstractNumId w:val="11"/>
  </w:num>
  <w:num w:numId="23" w16cid:durableId="107816002">
    <w:abstractNumId w:val="24"/>
  </w:num>
  <w:num w:numId="24" w16cid:durableId="2124574834">
    <w:abstractNumId w:val="17"/>
  </w:num>
  <w:num w:numId="25" w16cid:durableId="2388336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48"/>
    <w:rsid w:val="00061348"/>
    <w:rsid w:val="00283B8E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6160"/>
  <w15:chartTrackingRefBased/>
  <w15:docId w15:val="{D74CE777-E0FD-422C-BCA5-2E37A1E7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IN%7b06AE43E4-3336-4342-90AD-3C3C6EC90947%7d\%7b3A6AB02B-F1A5-4698-803B-65302E3D21BE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{3A6AB02B-F1A5-4698-803B-65302E3D21BE}TF2de6fc23-48e8-448b-960e-1bdc6e9248ab4ef8d1ac_win32-7424dd8ab5ea</Template>
  <TotalTime>6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krishkathiriya867@gmail.com</cp:lastModifiedBy>
  <cp:revision>1</cp:revision>
  <dcterms:created xsi:type="dcterms:W3CDTF">2026-10-19T05:28:00Z</dcterms:created>
  <dcterms:modified xsi:type="dcterms:W3CDTF">2026-10-19T05:34:00Z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