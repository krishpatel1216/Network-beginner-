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A2D7" w14:textId="77777777" w:rsidR="00957336" w:rsidRPr="00957336" w:rsidRDefault="00957336" w:rsidP="00957336">
      <w:pPr>
        <w:rPr>
          <w:lang w:val="en-IN"/>
        </w:rPr>
      </w:pPr>
      <w:r w:rsidRPr="00957336">
        <w:rPr>
          <w:b/>
          <w:bCs/>
          <w:lang w:val="en-IN"/>
        </w:rPr>
        <w:t>1.</w:t>
      </w:r>
    </w:p>
    <w:p w14:paraId="17900E90" w14:textId="77777777" w:rsid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Create a table listing the main functions and typical ports used by switches, routers, hubs, firewalls, and access points in a home </w:t>
      </w:r>
      <w:proofErr w:type="spellStart"/>
      <w:r w:rsidRPr="00957336">
        <w:rPr>
          <w:lang w:val="en-IN"/>
        </w:rPr>
        <w:t>WiFi</w:t>
      </w:r>
      <w:proofErr w:type="spellEnd"/>
      <w:r w:rsidRPr="00957336">
        <w:rPr>
          <w:lang w:val="en-IN"/>
        </w:rPr>
        <w:t xml:space="preserve"> setup.</w:t>
      </w:r>
    </w:p>
    <w:p w14:paraId="7A62DADB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009"/>
        <w:gridCol w:w="4161"/>
      </w:tblGrid>
      <w:tr w:rsidR="00957336" w:rsidRPr="00957336" w14:paraId="18398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30FFA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38AC96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Main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41A3E6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Typical Ports/Connections</w:t>
            </w:r>
          </w:p>
        </w:tc>
      </w:tr>
      <w:tr w:rsidR="00957336" w:rsidRPr="00957336" w14:paraId="34B73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9FAE73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46550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Connects multiple devices within the same network and forwards data to the correct device.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FB1DD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5, 8, 24, or 48 Ethernet (RJ-45) ports, Console port, Power port</w:t>
            </w:r>
          </w:p>
        </w:tc>
      </w:tr>
      <w:tr w:rsidR="00957336" w:rsidRPr="00957336" w14:paraId="14727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0F4EE2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2368E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Connects the local network to the Internet and routes data between networks.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3A234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WAN port, LAN Ethernet ports, Console port, Power port</w:t>
            </w:r>
          </w:p>
        </w:tc>
      </w:tr>
      <w:tr w:rsidR="00957336" w:rsidRPr="00957336" w14:paraId="6CB44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27011A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1F1A6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Connects multiple devices and broadcasts data to all connected devices.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057C8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Multiple Ethernet (RJ-45) ports, Power port</w:t>
            </w:r>
          </w:p>
        </w:tc>
      </w:tr>
      <w:tr w:rsidR="00957336" w:rsidRPr="00957336" w14:paraId="0DD1D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C06D85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67E3B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Filters incoming and outgoing traffic to improve network security.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55B06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WAN port, LAN ports, Console/Management port, Power port</w:t>
            </w:r>
          </w:p>
        </w:tc>
      </w:tr>
      <w:tr w:rsidR="00957336" w:rsidRPr="00957336" w14:paraId="3E8A6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C5FE71" w14:textId="77777777" w:rsidR="00957336" w:rsidRPr="00957336" w:rsidRDefault="00957336" w:rsidP="00957336">
            <w:pPr>
              <w:rPr>
                <w:b/>
                <w:bCs/>
                <w:lang w:val="en-IN"/>
              </w:rPr>
            </w:pPr>
            <w:r w:rsidRPr="00957336">
              <w:rPr>
                <w:b/>
                <w:bCs/>
                <w:lang w:val="en-IN"/>
              </w:rPr>
              <w:t>Access Point (AP)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F0AB2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Provides wireless (</w:t>
            </w:r>
            <w:proofErr w:type="spellStart"/>
            <w:r w:rsidRPr="00957336">
              <w:rPr>
                <w:lang w:val="en-IN"/>
              </w:rPr>
              <w:t>WiFi</w:t>
            </w:r>
            <w:proofErr w:type="spellEnd"/>
            <w:r w:rsidRPr="00957336">
              <w:rPr>
                <w:lang w:val="en-IN"/>
              </w:rPr>
              <w:t>) access to devices and extends wireless coverage.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A19BF" w14:textId="77777777" w:rsidR="00957336" w:rsidRPr="00957336" w:rsidRDefault="00957336" w:rsidP="00957336">
            <w:pPr>
              <w:rPr>
                <w:lang w:val="en-IN"/>
              </w:rPr>
            </w:pPr>
            <w:r w:rsidRPr="00957336">
              <w:rPr>
                <w:lang w:val="en-IN"/>
              </w:rPr>
              <w:t>Ethernet port, Antennas, Power port (or PoE port), Console port (some models)</w:t>
            </w:r>
          </w:p>
        </w:tc>
      </w:tr>
    </w:tbl>
    <w:p w14:paraId="54718CE2" w14:textId="5D2548B3" w:rsidR="00957336" w:rsidRPr="00957336" w:rsidRDefault="00957336" w:rsidP="00957336">
      <w:pPr>
        <w:rPr>
          <w:lang w:val="en-IN"/>
        </w:rPr>
      </w:pPr>
    </w:p>
    <w:p w14:paraId="44D80C99" w14:textId="77777777" w:rsidR="00957336" w:rsidRDefault="00957336" w:rsidP="00957336">
      <w:pPr>
        <w:rPr>
          <w:lang w:val="en-IN"/>
        </w:rPr>
      </w:pPr>
    </w:p>
    <w:p w14:paraId="7C5C278D" w14:textId="77777777" w:rsidR="00957336" w:rsidRPr="00957336" w:rsidRDefault="00957336" w:rsidP="00957336">
      <w:pPr>
        <w:rPr>
          <w:lang w:val="en-IN"/>
        </w:rPr>
      </w:pPr>
    </w:p>
    <w:p w14:paraId="0C8B78EA" w14:textId="77777777" w:rsidR="00957336" w:rsidRPr="00957336" w:rsidRDefault="00957336" w:rsidP="00957336">
      <w:pPr>
        <w:rPr>
          <w:lang w:val="en-IN"/>
        </w:rPr>
      </w:pPr>
      <w:r w:rsidRPr="00957336">
        <w:rPr>
          <w:b/>
          <w:bCs/>
          <w:lang w:val="en-IN"/>
        </w:rPr>
        <w:t>2.</w:t>
      </w:r>
    </w:p>
    <w:p w14:paraId="5DAA713D" w14:textId="77777777" w:rsidR="00957336" w:rsidRDefault="00957336" w:rsidP="00957336">
      <w:pPr>
        <w:rPr>
          <w:lang w:val="en-IN"/>
        </w:rPr>
      </w:pPr>
      <w:r w:rsidRPr="00957336">
        <w:rPr>
          <w:lang w:val="en-IN"/>
        </w:rPr>
        <w:t>Given images or diagrams of network devices, label each device and mark the ports (Ethernet, console, power, antenna) for at least three devices.</w:t>
      </w:r>
    </w:p>
    <w:p w14:paraId="483DC241" w14:textId="0E1EDE10" w:rsidR="00957336" w:rsidRDefault="00957336" w:rsidP="00957336">
      <w:pPr>
        <w:rPr>
          <w:lang w:val="en-IN"/>
        </w:rPr>
      </w:pPr>
      <w:r w:rsidRPr="00957336">
        <w:rPr>
          <w:lang w:val="en-IN"/>
        </w:rPr>
        <w:drawing>
          <wp:inline distT="0" distB="0" distL="0" distR="0" wp14:anchorId="5139B47F" wp14:editId="088B7792">
            <wp:extent cx="2667000" cy="3375876"/>
            <wp:effectExtent l="0" t="0" r="0" b="0"/>
            <wp:docPr id="1964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246" cy="33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AAD9" w14:textId="5DE7CA77" w:rsidR="00957336" w:rsidRDefault="00957336" w:rsidP="00957336">
      <w:pPr>
        <w:rPr>
          <w:lang w:val="en-IN"/>
        </w:rPr>
      </w:pPr>
      <w:r w:rsidRPr="00957336">
        <w:rPr>
          <w:lang w:val="en-IN"/>
        </w:rPr>
        <w:lastRenderedPageBreak/>
        <w:drawing>
          <wp:inline distT="0" distB="0" distL="0" distR="0" wp14:anchorId="204F1E2F" wp14:editId="4483E8F7">
            <wp:extent cx="2872740" cy="3008568"/>
            <wp:effectExtent l="0" t="0" r="3810" b="1905"/>
            <wp:docPr id="14058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7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763" cy="30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746F" w14:textId="3BB15659" w:rsidR="00957336" w:rsidRDefault="00957336" w:rsidP="00957336">
      <w:pPr>
        <w:rPr>
          <w:lang w:val="en-IN"/>
        </w:rPr>
      </w:pPr>
      <w:r w:rsidRPr="00957336">
        <w:rPr>
          <w:lang w:val="en-IN"/>
        </w:rPr>
        <w:drawing>
          <wp:inline distT="0" distB="0" distL="0" distR="0" wp14:anchorId="1D4A66FB" wp14:editId="65EB0F9A">
            <wp:extent cx="2848662" cy="3276600"/>
            <wp:effectExtent l="0" t="0" r="8890" b="0"/>
            <wp:docPr id="794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121" cy="32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711C" w14:textId="77777777" w:rsidR="00957336" w:rsidRDefault="00957336" w:rsidP="00957336">
      <w:pPr>
        <w:rPr>
          <w:lang w:val="en-IN"/>
        </w:rPr>
      </w:pPr>
    </w:p>
    <w:p w14:paraId="13015BE4" w14:textId="77777777" w:rsidR="00957336" w:rsidRDefault="00957336" w:rsidP="00957336">
      <w:pPr>
        <w:rPr>
          <w:lang w:val="en-IN"/>
        </w:rPr>
      </w:pPr>
    </w:p>
    <w:p w14:paraId="4CB44D2C" w14:textId="77777777" w:rsidR="00957336" w:rsidRPr="00957336" w:rsidRDefault="00957336" w:rsidP="00957336">
      <w:pPr>
        <w:rPr>
          <w:lang w:val="en-IN"/>
        </w:rPr>
      </w:pPr>
    </w:p>
    <w:p w14:paraId="6EC70EE5" w14:textId="77777777" w:rsidR="00957336" w:rsidRPr="00957336" w:rsidRDefault="00957336" w:rsidP="00957336">
      <w:pPr>
        <w:rPr>
          <w:lang w:val="en-IN"/>
        </w:rPr>
      </w:pPr>
      <w:r w:rsidRPr="00957336">
        <w:rPr>
          <w:b/>
          <w:bCs/>
          <w:lang w:val="en-IN"/>
        </w:rPr>
        <w:t>3.</w:t>
      </w:r>
    </w:p>
    <w:p w14:paraId="659349F2" w14:textId="77777777" w:rsidR="00957336" w:rsidRDefault="00957336" w:rsidP="00957336">
      <w:pPr>
        <w:rPr>
          <w:lang w:val="en-IN"/>
        </w:rPr>
      </w:pPr>
      <w:r w:rsidRPr="00957336">
        <w:rPr>
          <w:lang w:val="en-IN"/>
        </w:rPr>
        <w:t>Pick a popular app you use daily (like Instagram, Zomato, or Paytm) and describe in 3-4 lines how at least two different network devices (from switches, routers, firewalls, access points) play a role when you use that app.</w:t>
      </w:r>
    </w:p>
    <w:p w14:paraId="590D3C7D" w14:textId="77777777" w:rsidR="00957336" w:rsidRDefault="00957336" w:rsidP="00957336">
      <w:pPr>
        <w:rPr>
          <w:lang w:val="en-IN"/>
        </w:rPr>
      </w:pPr>
    </w:p>
    <w:p w14:paraId="742B35B2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When I open </w:t>
      </w:r>
      <w:r w:rsidRPr="00957336">
        <w:rPr>
          <w:b/>
          <w:bCs/>
          <w:lang w:val="en-IN"/>
        </w:rPr>
        <w:t>Instagram</w:t>
      </w:r>
      <w:r w:rsidRPr="00957336">
        <w:rPr>
          <w:lang w:val="en-IN"/>
        </w:rPr>
        <w:t xml:space="preserve"> on my smartphone:</w:t>
      </w:r>
    </w:p>
    <w:p w14:paraId="38B7E7CC" w14:textId="77777777" w:rsidR="00957336" w:rsidRPr="00957336" w:rsidRDefault="00957336" w:rsidP="00957336">
      <w:pPr>
        <w:numPr>
          <w:ilvl w:val="0"/>
          <w:numId w:val="24"/>
        </w:numPr>
        <w:rPr>
          <w:lang w:val="en-IN"/>
        </w:rPr>
      </w:pPr>
      <w:r w:rsidRPr="00957336">
        <w:rPr>
          <w:lang w:val="en-IN"/>
        </w:rPr>
        <w:t xml:space="preserve">The </w:t>
      </w:r>
      <w:r w:rsidRPr="00957336">
        <w:rPr>
          <w:b/>
          <w:bCs/>
          <w:lang w:val="en-IN"/>
        </w:rPr>
        <w:t>Access Point (AP)</w:t>
      </w:r>
      <w:r w:rsidRPr="00957336">
        <w:rPr>
          <w:lang w:val="en-IN"/>
        </w:rPr>
        <w:t xml:space="preserve"> provides the </w:t>
      </w:r>
      <w:proofErr w:type="spellStart"/>
      <w:r w:rsidRPr="00957336">
        <w:rPr>
          <w:lang w:val="en-IN"/>
        </w:rPr>
        <w:t>WiFi</w:t>
      </w:r>
      <w:proofErr w:type="spellEnd"/>
      <w:r w:rsidRPr="00957336">
        <w:rPr>
          <w:lang w:val="en-IN"/>
        </w:rPr>
        <w:t xml:space="preserve"> connection and allows my phone to connect wirelessly to the college or home network.</w:t>
      </w:r>
    </w:p>
    <w:p w14:paraId="024459F3" w14:textId="77777777" w:rsidR="00957336" w:rsidRPr="00957336" w:rsidRDefault="00957336" w:rsidP="00957336">
      <w:pPr>
        <w:numPr>
          <w:ilvl w:val="0"/>
          <w:numId w:val="24"/>
        </w:numPr>
        <w:rPr>
          <w:lang w:val="en-IN"/>
        </w:rPr>
      </w:pPr>
      <w:r w:rsidRPr="00957336">
        <w:rPr>
          <w:lang w:val="en-IN"/>
        </w:rPr>
        <w:lastRenderedPageBreak/>
        <w:t xml:space="preserve">The </w:t>
      </w:r>
      <w:r w:rsidRPr="00957336">
        <w:rPr>
          <w:b/>
          <w:bCs/>
          <w:lang w:val="en-IN"/>
        </w:rPr>
        <w:t>Router</w:t>
      </w:r>
      <w:r w:rsidRPr="00957336">
        <w:rPr>
          <w:lang w:val="en-IN"/>
        </w:rPr>
        <w:t xml:space="preserve"> receives Instagram data requests and forwards them to Instagram's servers through the Internet.</w:t>
      </w:r>
    </w:p>
    <w:p w14:paraId="133B74C7" w14:textId="77777777" w:rsidR="00957336" w:rsidRPr="00957336" w:rsidRDefault="00957336" w:rsidP="00957336">
      <w:pPr>
        <w:numPr>
          <w:ilvl w:val="0"/>
          <w:numId w:val="24"/>
        </w:numPr>
        <w:rPr>
          <w:lang w:val="en-IN"/>
        </w:rPr>
      </w:pPr>
      <w:r w:rsidRPr="00957336">
        <w:rPr>
          <w:lang w:val="en-IN"/>
        </w:rPr>
        <w:t xml:space="preserve">If a </w:t>
      </w:r>
      <w:r w:rsidRPr="00957336">
        <w:rPr>
          <w:b/>
          <w:bCs/>
          <w:lang w:val="en-IN"/>
        </w:rPr>
        <w:t>Firewall</w:t>
      </w:r>
      <w:r w:rsidRPr="00957336">
        <w:rPr>
          <w:lang w:val="en-IN"/>
        </w:rPr>
        <w:t xml:space="preserve"> is present, it checks and filters traffic to prevent unauthorized access and improve security.</w:t>
      </w:r>
    </w:p>
    <w:p w14:paraId="6AFBC44B" w14:textId="77777777" w:rsidR="00957336" w:rsidRPr="00957336" w:rsidRDefault="00957336" w:rsidP="00957336">
      <w:pPr>
        <w:numPr>
          <w:ilvl w:val="0"/>
          <w:numId w:val="24"/>
        </w:numPr>
        <w:rPr>
          <w:lang w:val="en-IN"/>
        </w:rPr>
      </w:pPr>
      <w:r w:rsidRPr="00957336">
        <w:rPr>
          <w:lang w:val="en-IN"/>
        </w:rPr>
        <w:t xml:space="preserve">A </w:t>
      </w:r>
      <w:r w:rsidRPr="00957336">
        <w:rPr>
          <w:b/>
          <w:bCs/>
          <w:lang w:val="en-IN"/>
        </w:rPr>
        <w:t>Switch</w:t>
      </w:r>
      <w:r w:rsidRPr="00957336">
        <w:rPr>
          <w:lang w:val="en-IN"/>
        </w:rPr>
        <w:t xml:space="preserve"> may connect the router, access point, and other wired devices within the local network.</w:t>
      </w:r>
    </w:p>
    <w:p w14:paraId="12A51008" w14:textId="77777777" w:rsidR="00957336" w:rsidRDefault="00957336" w:rsidP="00957336">
      <w:pPr>
        <w:rPr>
          <w:lang w:val="en-IN"/>
        </w:rPr>
      </w:pPr>
    </w:p>
    <w:p w14:paraId="1F5A5C15" w14:textId="77777777" w:rsidR="00957336" w:rsidRPr="00957336" w:rsidRDefault="00957336" w:rsidP="00957336">
      <w:pPr>
        <w:rPr>
          <w:lang w:val="en-IN"/>
        </w:rPr>
      </w:pPr>
    </w:p>
    <w:p w14:paraId="5E88B256" w14:textId="77777777" w:rsidR="00957336" w:rsidRPr="00957336" w:rsidRDefault="00957336" w:rsidP="00957336">
      <w:pPr>
        <w:rPr>
          <w:lang w:val="en-IN"/>
        </w:rPr>
      </w:pPr>
      <w:r w:rsidRPr="00957336">
        <w:rPr>
          <w:b/>
          <w:bCs/>
          <w:lang w:val="en-IN"/>
        </w:rPr>
        <w:t>4.</w:t>
      </w:r>
    </w:p>
    <w:p w14:paraId="3D2E7CE3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Suppose your college </w:t>
      </w:r>
      <w:proofErr w:type="spellStart"/>
      <w:r w:rsidRPr="00957336">
        <w:rPr>
          <w:lang w:val="en-IN"/>
        </w:rPr>
        <w:t>WiFi</w:t>
      </w:r>
      <w:proofErr w:type="spellEnd"/>
      <w:r w:rsidRPr="00957336">
        <w:rPr>
          <w:lang w:val="en-IN"/>
        </w:rPr>
        <w:t xml:space="preserve"> is slow and sometimes disconnects. Based on the features of access points, switches, and routers, suggest one possible reason for the issue and how upgrading one device could </w:t>
      </w:r>
      <w:proofErr w:type="gramStart"/>
      <w:r w:rsidRPr="00957336">
        <w:rPr>
          <w:lang w:val="en-IN"/>
        </w:rPr>
        <w:t>help.&lt;</w:t>
      </w:r>
      <w:proofErr w:type="spellStart"/>
      <w:proofErr w:type="gramEnd"/>
      <w:r w:rsidRPr="00957336">
        <w:rPr>
          <w:lang w:val="en-IN"/>
        </w:rPr>
        <w:t>br</w:t>
      </w:r>
      <w:proofErr w:type="spellEnd"/>
      <w:r w:rsidRPr="00957336">
        <w:rPr>
          <w:lang w:val="en-IN"/>
        </w:rPr>
        <w:t>&gt;&lt;</w:t>
      </w:r>
      <w:proofErr w:type="spellStart"/>
      <w:r w:rsidRPr="00957336">
        <w:rPr>
          <w:lang w:val="en-IN"/>
        </w:rPr>
        <w:t>br</w:t>
      </w:r>
      <w:proofErr w:type="spellEnd"/>
      <w:r w:rsidRPr="00957336">
        <w:rPr>
          <w:lang w:val="en-IN"/>
        </w:rPr>
        <w:t>&gt;&lt;</w:t>
      </w:r>
      <w:proofErr w:type="spellStart"/>
      <w:r w:rsidRPr="00957336">
        <w:rPr>
          <w:lang w:val="en-IN"/>
        </w:rPr>
        <w:t>em</w:t>
      </w:r>
      <w:proofErr w:type="spellEnd"/>
      <w:r w:rsidRPr="00957336">
        <w:rPr>
          <w:lang w:val="en-IN"/>
        </w:rPr>
        <w:t xml:space="preserve">&gt;&lt;strong&gt;Hint:&lt;/strong&gt; Think about device capacity, coverage, and traffic </w:t>
      </w:r>
      <w:proofErr w:type="gramStart"/>
      <w:r w:rsidRPr="00957336">
        <w:rPr>
          <w:lang w:val="en-IN"/>
        </w:rPr>
        <w:t>handling.&lt;</w:t>
      </w:r>
      <w:proofErr w:type="gramEnd"/>
      <w:r w:rsidRPr="00957336">
        <w:rPr>
          <w:lang w:val="en-IN"/>
        </w:rPr>
        <w:t>/</w:t>
      </w:r>
      <w:proofErr w:type="spellStart"/>
      <w:r w:rsidRPr="00957336">
        <w:rPr>
          <w:lang w:val="en-IN"/>
        </w:rPr>
        <w:t>em</w:t>
      </w:r>
      <w:proofErr w:type="spellEnd"/>
      <w:r w:rsidRPr="00957336">
        <w:rPr>
          <w:lang w:val="en-IN"/>
        </w:rPr>
        <w:t>&gt;</w:t>
      </w:r>
    </w:p>
    <w:p w14:paraId="6F651ED9" w14:textId="77777777" w:rsidR="00A9204E" w:rsidRDefault="00A9204E"/>
    <w:p w14:paraId="1552319D" w14:textId="77777777" w:rsidR="00957336" w:rsidRPr="00957336" w:rsidRDefault="00957336" w:rsidP="00957336">
      <w:pPr>
        <w:rPr>
          <w:b/>
          <w:bCs/>
          <w:lang w:val="en-IN"/>
        </w:rPr>
      </w:pPr>
      <w:r w:rsidRPr="00957336">
        <w:rPr>
          <w:b/>
          <w:bCs/>
          <w:lang w:val="en-IN"/>
        </w:rPr>
        <w:t>Possible Reason</w:t>
      </w:r>
    </w:p>
    <w:p w14:paraId="0D46015F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The college </w:t>
      </w:r>
      <w:r w:rsidRPr="00957336">
        <w:rPr>
          <w:b/>
          <w:bCs/>
          <w:lang w:val="en-IN"/>
        </w:rPr>
        <w:t>Access Point</w:t>
      </w:r>
      <w:r w:rsidRPr="00957336">
        <w:rPr>
          <w:lang w:val="en-IN"/>
        </w:rPr>
        <w:t xml:space="preserve"> may be overloaded because too many students are connected to a single AP. This reduces bandwidth per user and causes frequent disconnections.</w:t>
      </w:r>
    </w:p>
    <w:p w14:paraId="51AF48DE" w14:textId="77777777" w:rsidR="00957336" w:rsidRPr="00957336" w:rsidRDefault="00957336" w:rsidP="00957336">
      <w:pPr>
        <w:rPr>
          <w:b/>
          <w:bCs/>
          <w:lang w:val="en-IN"/>
        </w:rPr>
      </w:pPr>
      <w:r w:rsidRPr="00957336">
        <w:rPr>
          <w:b/>
          <w:bCs/>
          <w:lang w:val="en-IN"/>
        </w:rPr>
        <w:t>Upgrade Solution</w:t>
      </w:r>
    </w:p>
    <w:p w14:paraId="4C8B3EB2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Upgrade to a </w:t>
      </w:r>
      <w:r w:rsidRPr="00957336">
        <w:rPr>
          <w:b/>
          <w:bCs/>
          <w:lang w:val="en-IN"/>
        </w:rPr>
        <w:t>higher-capacity Access Point</w:t>
      </w:r>
      <w:r w:rsidRPr="00957336">
        <w:rPr>
          <w:lang w:val="en-IN"/>
        </w:rPr>
        <w:t xml:space="preserve"> with support for more simultaneous users and newer </w:t>
      </w:r>
      <w:proofErr w:type="spellStart"/>
      <w:r w:rsidRPr="00957336">
        <w:rPr>
          <w:lang w:val="en-IN"/>
        </w:rPr>
        <w:t>WiFi</w:t>
      </w:r>
      <w:proofErr w:type="spellEnd"/>
      <w:r w:rsidRPr="00957336">
        <w:rPr>
          <w:lang w:val="en-IN"/>
        </w:rPr>
        <w:t xml:space="preserve"> standards (such as </w:t>
      </w:r>
      <w:proofErr w:type="spellStart"/>
      <w:r w:rsidRPr="00957336">
        <w:rPr>
          <w:lang w:val="en-IN"/>
        </w:rPr>
        <w:t>WiFi</w:t>
      </w:r>
      <w:proofErr w:type="spellEnd"/>
      <w:r w:rsidRPr="00957336">
        <w:rPr>
          <w:lang w:val="en-IN"/>
        </w:rPr>
        <w:t xml:space="preserve"> 6). This improves:</w:t>
      </w:r>
    </w:p>
    <w:p w14:paraId="14F10889" w14:textId="77777777" w:rsidR="00957336" w:rsidRPr="00957336" w:rsidRDefault="00957336" w:rsidP="00957336">
      <w:pPr>
        <w:numPr>
          <w:ilvl w:val="0"/>
          <w:numId w:val="25"/>
        </w:numPr>
        <w:rPr>
          <w:lang w:val="en-IN"/>
        </w:rPr>
      </w:pPr>
      <w:r w:rsidRPr="00957336">
        <w:rPr>
          <w:lang w:val="en-IN"/>
        </w:rPr>
        <w:t>Device handling capacity</w:t>
      </w:r>
    </w:p>
    <w:p w14:paraId="7DE12963" w14:textId="77777777" w:rsidR="00957336" w:rsidRPr="00957336" w:rsidRDefault="00957336" w:rsidP="00957336">
      <w:pPr>
        <w:numPr>
          <w:ilvl w:val="0"/>
          <w:numId w:val="25"/>
        </w:numPr>
        <w:rPr>
          <w:lang w:val="en-IN"/>
        </w:rPr>
      </w:pPr>
      <w:r w:rsidRPr="00957336">
        <w:rPr>
          <w:lang w:val="en-IN"/>
        </w:rPr>
        <w:t>Wireless coverage</w:t>
      </w:r>
    </w:p>
    <w:p w14:paraId="41FDAEF4" w14:textId="77777777" w:rsidR="00957336" w:rsidRPr="00957336" w:rsidRDefault="00957336" w:rsidP="00957336">
      <w:pPr>
        <w:numPr>
          <w:ilvl w:val="0"/>
          <w:numId w:val="25"/>
        </w:numPr>
        <w:rPr>
          <w:lang w:val="en-IN"/>
        </w:rPr>
      </w:pPr>
      <w:r w:rsidRPr="00957336">
        <w:rPr>
          <w:lang w:val="en-IN"/>
        </w:rPr>
        <w:t>Connection stability</w:t>
      </w:r>
    </w:p>
    <w:p w14:paraId="3C2DA760" w14:textId="77777777" w:rsidR="00957336" w:rsidRPr="00957336" w:rsidRDefault="00957336" w:rsidP="00957336">
      <w:pPr>
        <w:numPr>
          <w:ilvl w:val="0"/>
          <w:numId w:val="25"/>
        </w:numPr>
        <w:rPr>
          <w:lang w:val="en-IN"/>
        </w:rPr>
      </w:pPr>
      <w:r w:rsidRPr="00957336">
        <w:rPr>
          <w:lang w:val="en-IN"/>
        </w:rPr>
        <w:t>Overall network speed</w:t>
      </w:r>
    </w:p>
    <w:p w14:paraId="3E7AD475" w14:textId="77777777" w:rsidR="00957336" w:rsidRPr="00957336" w:rsidRDefault="00957336" w:rsidP="00957336">
      <w:pPr>
        <w:rPr>
          <w:b/>
          <w:bCs/>
          <w:lang w:val="en-IN"/>
        </w:rPr>
      </w:pPr>
      <w:r w:rsidRPr="00957336">
        <w:rPr>
          <w:b/>
          <w:bCs/>
          <w:lang w:val="en-IN"/>
        </w:rPr>
        <w:t>Alternative Reason</w:t>
      </w:r>
    </w:p>
    <w:p w14:paraId="09356A65" w14:textId="77777777" w:rsidR="00957336" w:rsidRPr="00957336" w:rsidRDefault="00957336" w:rsidP="00957336">
      <w:pPr>
        <w:rPr>
          <w:lang w:val="en-IN"/>
        </w:rPr>
      </w:pPr>
      <w:r w:rsidRPr="00957336">
        <w:rPr>
          <w:lang w:val="en-IN"/>
        </w:rPr>
        <w:t xml:space="preserve">The </w:t>
      </w:r>
      <w:r w:rsidRPr="00957336">
        <w:rPr>
          <w:b/>
          <w:bCs/>
          <w:lang w:val="en-IN"/>
        </w:rPr>
        <w:t>Router</w:t>
      </w:r>
      <w:r w:rsidRPr="00957336">
        <w:rPr>
          <w:lang w:val="en-IN"/>
        </w:rPr>
        <w:t xml:space="preserve"> may not be able to handle heavy traffic during peak hours.</w:t>
      </w:r>
    </w:p>
    <w:p w14:paraId="40E43FF2" w14:textId="77777777" w:rsidR="00957336" w:rsidRDefault="00957336"/>
    <w:sectPr w:rsidR="00957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2AE6F30"/>
    <w:multiLevelType w:val="multilevel"/>
    <w:tmpl w:val="AF8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E113E"/>
    <w:multiLevelType w:val="multilevel"/>
    <w:tmpl w:val="4A1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86745549">
    <w:abstractNumId w:val="19"/>
  </w:num>
  <w:num w:numId="2" w16cid:durableId="962887299">
    <w:abstractNumId w:val="12"/>
  </w:num>
  <w:num w:numId="3" w16cid:durableId="343284298">
    <w:abstractNumId w:val="10"/>
  </w:num>
  <w:num w:numId="4" w16cid:durableId="1788503683">
    <w:abstractNumId w:val="23"/>
  </w:num>
  <w:num w:numId="5" w16cid:durableId="1464545340">
    <w:abstractNumId w:val="13"/>
  </w:num>
  <w:num w:numId="6" w16cid:durableId="393506741">
    <w:abstractNumId w:val="16"/>
  </w:num>
  <w:num w:numId="7" w16cid:durableId="431517395">
    <w:abstractNumId w:val="18"/>
  </w:num>
  <w:num w:numId="8" w16cid:durableId="59794135">
    <w:abstractNumId w:val="9"/>
  </w:num>
  <w:num w:numId="9" w16cid:durableId="1141002358">
    <w:abstractNumId w:val="7"/>
  </w:num>
  <w:num w:numId="10" w16cid:durableId="2137330299">
    <w:abstractNumId w:val="6"/>
  </w:num>
  <w:num w:numId="11" w16cid:durableId="544604362">
    <w:abstractNumId w:val="5"/>
  </w:num>
  <w:num w:numId="12" w16cid:durableId="1018314277">
    <w:abstractNumId w:val="4"/>
  </w:num>
  <w:num w:numId="13" w16cid:durableId="754131916">
    <w:abstractNumId w:val="8"/>
  </w:num>
  <w:num w:numId="14" w16cid:durableId="1465931791">
    <w:abstractNumId w:val="3"/>
  </w:num>
  <w:num w:numId="15" w16cid:durableId="1536310977">
    <w:abstractNumId w:val="2"/>
  </w:num>
  <w:num w:numId="16" w16cid:durableId="972834386">
    <w:abstractNumId w:val="1"/>
  </w:num>
  <w:num w:numId="17" w16cid:durableId="7485461">
    <w:abstractNumId w:val="0"/>
  </w:num>
  <w:num w:numId="18" w16cid:durableId="1125269696">
    <w:abstractNumId w:val="14"/>
  </w:num>
  <w:num w:numId="19" w16cid:durableId="1514800816">
    <w:abstractNumId w:val="15"/>
  </w:num>
  <w:num w:numId="20" w16cid:durableId="1253902241">
    <w:abstractNumId w:val="20"/>
  </w:num>
  <w:num w:numId="21" w16cid:durableId="665013195">
    <w:abstractNumId w:val="17"/>
  </w:num>
  <w:num w:numId="22" w16cid:durableId="1500922929">
    <w:abstractNumId w:val="11"/>
  </w:num>
  <w:num w:numId="23" w16cid:durableId="1559513468">
    <w:abstractNumId w:val="24"/>
  </w:num>
  <w:num w:numId="24" w16cid:durableId="170027892">
    <w:abstractNumId w:val="21"/>
  </w:num>
  <w:num w:numId="25" w16cid:durableId="1595878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36"/>
    <w:rsid w:val="00645252"/>
    <w:rsid w:val="006D3D74"/>
    <w:rsid w:val="007D1F0D"/>
    <w:rsid w:val="0083569A"/>
    <w:rsid w:val="00957336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EF34"/>
  <w15:chartTrackingRefBased/>
  <w15:docId w15:val="{713AE86B-9E03-46C6-89B6-3042166A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{3A6AB02B-F1A5-4698-803B-65302E3D21BE}TF2de6fc23-48e8-448b-960e-1bdc6e9248ab4ef8d1ac_win32-7424dd8ab5ea</Template>
  <TotalTime>6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 patel</cp:lastModifiedBy>
  <cp:revision>1</cp:revision>
  <dcterms:created xsi:type="dcterms:W3CDTF">2026-10-23T13:17:00Z</dcterms:created>
  <dcterms:modified xsi:type="dcterms:W3CDTF">2026-10-23T13:23:00Z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