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B9379" w14:textId="77777777" w:rsidR="00E71425" w:rsidRPr="00E71425" w:rsidRDefault="00E71425" w:rsidP="00E71425">
      <w:pPr>
        <w:rPr>
          <w:lang w:val="en-IN"/>
        </w:rPr>
      </w:pPr>
      <w:r w:rsidRPr="00E71425">
        <w:rPr>
          <w:b/>
          <w:bCs/>
          <w:lang w:val="en-IN"/>
        </w:rPr>
        <w:t>1.</w:t>
      </w:r>
    </w:p>
    <w:p w14:paraId="3BC570E2" w14:textId="77777777" w:rsidR="00E71425" w:rsidRDefault="00E71425" w:rsidP="00E71425">
      <w:pPr>
        <w:rPr>
          <w:lang w:val="en-IN"/>
        </w:rPr>
      </w:pPr>
      <w:r w:rsidRPr="00E71425">
        <w:rPr>
          <w:lang w:val="en-IN"/>
        </w:rPr>
        <w:t>Open Wireshark, capture network traffic while you refresh the Flipkart homepage, and identify one packet each belonging to the Application, Transport, Internet, and Network Access layers by examining their headers.</w:t>
      </w:r>
    </w:p>
    <w:p w14:paraId="10BBFEC2" w14:textId="77777777" w:rsidR="00E71425" w:rsidRDefault="00E71425" w:rsidP="00E71425">
      <w:pPr>
        <w:rPr>
          <w:lang w:val="en-IN"/>
        </w:rPr>
      </w:pPr>
    </w:p>
    <w:p w14:paraId="0A78DD67" w14:textId="77777777" w:rsidR="00E71425" w:rsidRPr="00E71425" w:rsidRDefault="00E71425" w:rsidP="00E71425">
      <w:pPr>
        <w:numPr>
          <w:ilvl w:val="0"/>
          <w:numId w:val="24"/>
        </w:numPr>
        <w:rPr>
          <w:rFonts w:cstheme="minorHAnsi"/>
          <w:lang w:val="en-IN"/>
        </w:rPr>
      </w:pPr>
      <w:r w:rsidRPr="00E71425">
        <w:rPr>
          <w:rFonts w:cstheme="minorHAnsi"/>
          <w:b/>
          <w:bCs/>
          <w:lang w:val="en-IN"/>
        </w:rPr>
        <w:t>Application Layer (HTTP/HTTPS):</w:t>
      </w:r>
      <w:r w:rsidRPr="00E71425">
        <w:rPr>
          <w:rFonts w:cstheme="minorHAnsi"/>
          <w:lang w:val="en-IN"/>
        </w:rPr>
        <w:t xml:space="preserve"> Example: GET / HTTP/1.1 request to flipkart.com. </w:t>
      </w:r>
      <w:r w:rsidRPr="00E71425">
        <w:rPr>
          <w:rFonts w:cstheme="minorHAnsi"/>
          <w:i/>
          <w:iCs/>
          <w:lang w:val="en-IN"/>
        </w:rPr>
        <w:t>Header shows HTTP protocol → belongs to Application.</w:t>
      </w:r>
    </w:p>
    <w:p w14:paraId="59D280CC" w14:textId="77777777" w:rsidR="00E71425" w:rsidRPr="00E71425" w:rsidRDefault="00E71425" w:rsidP="00E71425">
      <w:pPr>
        <w:numPr>
          <w:ilvl w:val="0"/>
          <w:numId w:val="24"/>
        </w:numPr>
        <w:rPr>
          <w:rFonts w:cstheme="minorHAnsi"/>
          <w:lang w:val="en-IN"/>
        </w:rPr>
      </w:pPr>
      <w:r w:rsidRPr="00E71425">
        <w:rPr>
          <w:rFonts w:cstheme="minorHAnsi"/>
          <w:b/>
          <w:bCs/>
          <w:lang w:val="en-IN"/>
        </w:rPr>
        <w:t>Transport Layer (TCP):</w:t>
      </w:r>
      <w:r w:rsidRPr="00E71425">
        <w:rPr>
          <w:rFonts w:cstheme="minorHAnsi"/>
          <w:lang w:val="en-IN"/>
        </w:rPr>
        <w:t xml:space="preserve"> Example: TCP segment with flags like SYN/ACK. </w:t>
      </w:r>
      <w:r w:rsidRPr="00E71425">
        <w:rPr>
          <w:rFonts w:cstheme="minorHAnsi"/>
          <w:i/>
          <w:iCs/>
          <w:lang w:val="en-IN"/>
        </w:rPr>
        <w:t>Header shows Source Port, Destination Port, Sequence Number.</w:t>
      </w:r>
    </w:p>
    <w:p w14:paraId="7BA3FDC7" w14:textId="77777777" w:rsidR="00E71425" w:rsidRPr="00E71425" w:rsidRDefault="00E71425" w:rsidP="00E71425">
      <w:pPr>
        <w:numPr>
          <w:ilvl w:val="0"/>
          <w:numId w:val="24"/>
        </w:numPr>
        <w:rPr>
          <w:rFonts w:cstheme="minorHAnsi"/>
          <w:lang w:val="en-IN"/>
        </w:rPr>
      </w:pPr>
      <w:r w:rsidRPr="00E71425">
        <w:rPr>
          <w:rFonts w:cstheme="minorHAnsi"/>
          <w:b/>
          <w:bCs/>
          <w:lang w:val="en-IN"/>
        </w:rPr>
        <w:t>Internet Layer (IP):</w:t>
      </w:r>
      <w:r w:rsidRPr="00E71425">
        <w:rPr>
          <w:rFonts w:cstheme="minorHAnsi"/>
          <w:lang w:val="en-IN"/>
        </w:rPr>
        <w:t xml:space="preserve"> Example: IPv4 packet with Source IP (your device) and Destination IP (Flipkart server). </w:t>
      </w:r>
      <w:r w:rsidRPr="00E71425">
        <w:rPr>
          <w:rFonts w:cstheme="minorHAnsi"/>
          <w:i/>
          <w:iCs/>
          <w:lang w:val="en-IN"/>
        </w:rPr>
        <w:t>Header shows IP addresses and TTL.</w:t>
      </w:r>
    </w:p>
    <w:p w14:paraId="5D4BBC2B" w14:textId="77777777" w:rsidR="00E71425" w:rsidRPr="00E71425" w:rsidRDefault="00E71425" w:rsidP="00E71425">
      <w:pPr>
        <w:numPr>
          <w:ilvl w:val="0"/>
          <w:numId w:val="24"/>
        </w:numPr>
        <w:rPr>
          <w:rFonts w:cstheme="minorHAnsi"/>
          <w:lang w:val="en-IN"/>
        </w:rPr>
      </w:pPr>
      <w:r w:rsidRPr="00E71425">
        <w:rPr>
          <w:rFonts w:cstheme="minorHAnsi"/>
          <w:b/>
          <w:bCs/>
          <w:lang w:val="en-IN"/>
        </w:rPr>
        <w:t>Network Access Layer (Ethernet/ARP):</w:t>
      </w:r>
      <w:r w:rsidRPr="00E71425">
        <w:rPr>
          <w:rFonts w:cstheme="minorHAnsi"/>
          <w:lang w:val="en-IN"/>
        </w:rPr>
        <w:t xml:space="preserve"> Example: Ethernet II frame with Source MAC and Destination MAC. </w:t>
      </w:r>
      <w:r w:rsidRPr="00E71425">
        <w:rPr>
          <w:rFonts w:cstheme="minorHAnsi"/>
          <w:i/>
          <w:iCs/>
          <w:lang w:val="en-IN"/>
        </w:rPr>
        <w:t>Header shows physical addressing.</w:t>
      </w:r>
    </w:p>
    <w:p w14:paraId="5EB857F1" w14:textId="77777777" w:rsidR="00E71425" w:rsidRPr="00E71425" w:rsidRDefault="00E71425" w:rsidP="00E71425">
      <w:pPr>
        <w:rPr>
          <w:rFonts w:cstheme="minorHAnsi"/>
          <w:lang w:val="en-IN"/>
        </w:rPr>
      </w:pPr>
    </w:p>
    <w:p w14:paraId="60164B50" w14:textId="77777777" w:rsidR="00E71425" w:rsidRPr="00E71425" w:rsidRDefault="00E71425" w:rsidP="00E71425">
      <w:pPr>
        <w:rPr>
          <w:lang w:val="en-IN"/>
        </w:rPr>
      </w:pPr>
    </w:p>
    <w:p w14:paraId="2088658C" w14:textId="77777777" w:rsidR="00E71425" w:rsidRPr="00E71425" w:rsidRDefault="00E71425" w:rsidP="00E71425">
      <w:pPr>
        <w:rPr>
          <w:lang w:val="en-IN"/>
        </w:rPr>
      </w:pPr>
      <w:r w:rsidRPr="00E71425">
        <w:rPr>
          <w:b/>
          <w:bCs/>
          <w:lang w:val="en-IN"/>
        </w:rPr>
        <w:t>2.</w:t>
      </w:r>
    </w:p>
    <w:p w14:paraId="2BAC5E5D" w14:textId="77777777" w:rsidR="00E71425" w:rsidRDefault="00E71425" w:rsidP="00E71425">
      <w:pPr>
        <w:rPr>
          <w:lang w:val="en-IN"/>
        </w:rPr>
      </w:pPr>
      <w:r w:rsidRPr="00E71425">
        <w:rPr>
          <w:lang w:val="en-IN"/>
        </w:rPr>
        <w:t xml:space="preserve">Create a table comparing the OSI and TCP/IP models, listing all </w:t>
      </w:r>
      <w:proofErr w:type="gramStart"/>
      <w:r w:rsidRPr="00E71425">
        <w:rPr>
          <w:lang w:val="en-IN"/>
        </w:rPr>
        <w:t>layers</w:t>
      </w:r>
      <w:proofErr w:type="gramEnd"/>
      <w:r w:rsidRPr="00E71425">
        <w:rPr>
          <w:lang w:val="en-IN"/>
        </w:rPr>
        <w:t xml:space="preserve"> side-by-side, and for each layer, give a real-world example from any app you use (e.g., WhatsApp message, Zomato order).</w:t>
      </w:r>
    </w:p>
    <w:p w14:paraId="61E951EB" w14:textId="77777777" w:rsidR="00E71425" w:rsidRDefault="00E71425" w:rsidP="00E71425">
      <w:pPr>
        <w:rPr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5"/>
        <w:gridCol w:w="1861"/>
        <w:gridCol w:w="4175"/>
      </w:tblGrid>
      <w:tr w:rsidR="00E71425" w:rsidRPr="00E71425" w14:paraId="4518EF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2C0B6E" w14:textId="77777777" w:rsidR="00E71425" w:rsidRPr="00E71425" w:rsidRDefault="00E71425" w:rsidP="00E71425">
            <w:pPr>
              <w:rPr>
                <w:b/>
                <w:bCs/>
                <w:lang w:val="en-IN"/>
              </w:rPr>
            </w:pPr>
            <w:r w:rsidRPr="00E71425">
              <w:rPr>
                <w:b/>
                <w:bCs/>
                <w:lang w:val="en-IN"/>
              </w:rPr>
              <w:t>OSI Model Layer</w:t>
            </w:r>
          </w:p>
        </w:tc>
        <w:tc>
          <w:tcPr>
            <w:tcW w:w="0" w:type="auto"/>
            <w:vAlign w:val="center"/>
            <w:hideMark/>
          </w:tcPr>
          <w:p w14:paraId="49BF4151" w14:textId="77777777" w:rsidR="00E71425" w:rsidRPr="00E71425" w:rsidRDefault="00E71425" w:rsidP="00E71425">
            <w:pPr>
              <w:rPr>
                <w:b/>
                <w:bCs/>
                <w:lang w:val="en-IN"/>
              </w:rPr>
            </w:pPr>
            <w:r w:rsidRPr="00E71425">
              <w:rPr>
                <w:b/>
                <w:bCs/>
                <w:lang w:val="en-IN"/>
              </w:rPr>
              <w:t>TCP/IP Model Layer</w:t>
            </w:r>
          </w:p>
        </w:tc>
        <w:tc>
          <w:tcPr>
            <w:tcW w:w="0" w:type="auto"/>
            <w:vAlign w:val="center"/>
            <w:hideMark/>
          </w:tcPr>
          <w:p w14:paraId="4939AFC5" w14:textId="77777777" w:rsidR="00E71425" w:rsidRPr="00E71425" w:rsidRDefault="00E71425" w:rsidP="00E71425">
            <w:pPr>
              <w:rPr>
                <w:b/>
                <w:bCs/>
                <w:lang w:val="en-IN"/>
              </w:rPr>
            </w:pPr>
            <w:r w:rsidRPr="00E71425">
              <w:rPr>
                <w:b/>
                <w:bCs/>
                <w:lang w:val="en-IN"/>
              </w:rPr>
              <w:t>Real-World Example (App)</w:t>
            </w:r>
          </w:p>
        </w:tc>
      </w:tr>
      <w:tr w:rsidR="00E71425" w:rsidRPr="00E71425" w14:paraId="3DD6B8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F96E2" w14:textId="77777777" w:rsidR="00E71425" w:rsidRPr="00E71425" w:rsidRDefault="00E71425" w:rsidP="00E71425">
            <w:pPr>
              <w:rPr>
                <w:b/>
                <w:bCs/>
                <w:lang w:val="en-IN"/>
              </w:rPr>
            </w:pPr>
            <w:r w:rsidRPr="00E71425">
              <w:rPr>
                <w:b/>
                <w:bCs/>
                <w:lang w:val="en-IN"/>
              </w:rPr>
              <w:t>Application (7)</w:t>
            </w:r>
          </w:p>
        </w:tc>
        <w:tc>
          <w:tcPr>
            <w:tcW w:w="0" w:type="auto"/>
            <w:vAlign w:val="center"/>
            <w:hideMark/>
          </w:tcPr>
          <w:p w14:paraId="4D6C491F" w14:textId="77777777" w:rsidR="00E71425" w:rsidRPr="00E71425" w:rsidRDefault="00E71425" w:rsidP="00E71425">
            <w:pPr>
              <w:rPr>
                <w:lang w:val="en-IN"/>
              </w:rPr>
            </w:pPr>
            <w:r w:rsidRPr="00E71425">
              <w:rPr>
                <w:lang w:val="en-IN"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4E3E0F1D" w14:textId="77777777" w:rsidR="00E71425" w:rsidRPr="00E71425" w:rsidRDefault="00E71425" w:rsidP="00E71425">
            <w:pPr>
              <w:rPr>
                <w:lang w:val="en-IN"/>
              </w:rPr>
            </w:pPr>
            <w:r w:rsidRPr="00E71425">
              <w:rPr>
                <w:lang w:val="en-IN"/>
              </w:rPr>
              <w:t>WhatsApp message formatting</w:t>
            </w:r>
          </w:p>
        </w:tc>
      </w:tr>
      <w:tr w:rsidR="00E71425" w:rsidRPr="00E71425" w14:paraId="4E3024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1C536" w14:textId="77777777" w:rsidR="00E71425" w:rsidRPr="00E71425" w:rsidRDefault="00E71425" w:rsidP="00E71425">
            <w:pPr>
              <w:rPr>
                <w:b/>
                <w:bCs/>
                <w:lang w:val="en-IN"/>
              </w:rPr>
            </w:pPr>
            <w:r w:rsidRPr="00E71425">
              <w:rPr>
                <w:b/>
                <w:bCs/>
                <w:lang w:val="en-IN"/>
              </w:rPr>
              <w:t>Presentation (6)</w:t>
            </w:r>
          </w:p>
        </w:tc>
        <w:tc>
          <w:tcPr>
            <w:tcW w:w="0" w:type="auto"/>
            <w:vAlign w:val="center"/>
            <w:hideMark/>
          </w:tcPr>
          <w:p w14:paraId="4ED7ADEA" w14:textId="77777777" w:rsidR="00E71425" w:rsidRPr="00E71425" w:rsidRDefault="00E71425" w:rsidP="00E71425">
            <w:pPr>
              <w:rPr>
                <w:lang w:val="en-IN"/>
              </w:rPr>
            </w:pPr>
            <w:r w:rsidRPr="00E71425">
              <w:rPr>
                <w:lang w:val="en-IN"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4337C93E" w14:textId="77777777" w:rsidR="00E71425" w:rsidRPr="00E71425" w:rsidRDefault="00E71425" w:rsidP="00E71425">
            <w:pPr>
              <w:rPr>
                <w:lang w:val="en-IN"/>
              </w:rPr>
            </w:pPr>
            <w:r w:rsidRPr="00E71425">
              <w:rPr>
                <w:lang w:val="en-IN"/>
              </w:rPr>
              <w:t>Instagram image compression</w:t>
            </w:r>
          </w:p>
        </w:tc>
      </w:tr>
      <w:tr w:rsidR="00E71425" w:rsidRPr="00E71425" w14:paraId="1F1072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94F62" w14:textId="77777777" w:rsidR="00E71425" w:rsidRPr="00E71425" w:rsidRDefault="00E71425" w:rsidP="00E71425">
            <w:pPr>
              <w:rPr>
                <w:b/>
                <w:bCs/>
                <w:lang w:val="en-IN"/>
              </w:rPr>
            </w:pPr>
            <w:r w:rsidRPr="00E71425">
              <w:rPr>
                <w:b/>
                <w:bCs/>
                <w:lang w:val="en-IN"/>
              </w:rPr>
              <w:t>Session (5)</w:t>
            </w:r>
          </w:p>
        </w:tc>
        <w:tc>
          <w:tcPr>
            <w:tcW w:w="0" w:type="auto"/>
            <w:vAlign w:val="center"/>
            <w:hideMark/>
          </w:tcPr>
          <w:p w14:paraId="3C972570" w14:textId="77777777" w:rsidR="00E71425" w:rsidRPr="00E71425" w:rsidRDefault="00E71425" w:rsidP="00E71425">
            <w:pPr>
              <w:rPr>
                <w:lang w:val="en-IN"/>
              </w:rPr>
            </w:pPr>
            <w:r w:rsidRPr="00E71425">
              <w:rPr>
                <w:lang w:val="en-IN"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0D84146E" w14:textId="77777777" w:rsidR="00E71425" w:rsidRPr="00E71425" w:rsidRDefault="00E71425" w:rsidP="00E71425">
            <w:pPr>
              <w:rPr>
                <w:lang w:val="en-IN"/>
              </w:rPr>
            </w:pPr>
            <w:r w:rsidRPr="00E71425">
              <w:rPr>
                <w:lang w:val="en-IN"/>
              </w:rPr>
              <w:t>Zoom call session setup</w:t>
            </w:r>
          </w:p>
        </w:tc>
      </w:tr>
      <w:tr w:rsidR="00E71425" w:rsidRPr="00E71425" w14:paraId="50864F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8838F" w14:textId="77777777" w:rsidR="00E71425" w:rsidRPr="00E71425" w:rsidRDefault="00E71425" w:rsidP="00E71425">
            <w:pPr>
              <w:rPr>
                <w:b/>
                <w:bCs/>
                <w:lang w:val="en-IN"/>
              </w:rPr>
            </w:pPr>
            <w:r w:rsidRPr="00E71425">
              <w:rPr>
                <w:b/>
                <w:bCs/>
                <w:lang w:val="en-IN"/>
              </w:rPr>
              <w:t>Transport (4)</w:t>
            </w:r>
          </w:p>
        </w:tc>
        <w:tc>
          <w:tcPr>
            <w:tcW w:w="0" w:type="auto"/>
            <w:vAlign w:val="center"/>
            <w:hideMark/>
          </w:tcPr>
          <w:p w14:paraId="5CDBD7AB" w14:textId="77777777" w:rsidR="00E71425" w:rsidRPr="00E71425" w:rsidRDefault="00E71425" w:rsidP="00E71425">
            <w:pPr>
              <w:rPr>
                <w:lang w:val="en-IN"/>
              </w:rPr>
            </w:pPr>
            <w:r w:rsidRPr="00E71425">
              <w:rPr>
                <w:lang w:val="en-IN"/>
              </w:rPr>
              <w:t>Transport</w:t>
            </w:r>
          </w:p>
        </w:tc>
        <w:tc>
          <w:tcPr>
            <w:tcW w:w="0" w:type="auto"/>
            <w:vAlign w:val="center"/>
            <w:hideMark/>
          </w:tcPr>
          <w:p w14:paraId="78EDA956" w14:textId="77777777" w:rsidR="00E71425" w:rsidRPr="00E71425" w:rsidRDefault="00E71425" w:rsidP="00E71425">
            <w:pPr>
              <w:rPr>
                <w:lang w:val="en-IN"/>
              </w:rPr>
            </w:pPr>
            <w:r w:rsidRPr="00E71425">
              <w:rPr>
                <w:lang w:val="en-IN"/>
              </w:rPr>
              <w:t>TCP ensuring WhatsApp message delivery</w:t>
            </w:r>
          </w:p>
        </w:tc>
      </w:tr>
      <w:tr w:rsidR="00E71425" w:rsidRPr="00E71425" w14:paraId="73273B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2A26F" w14:textId="77777777" w:rsidR="00E71425" w:rsidRPr="00E71425" w:rsidRDefault="00E71425" w:rsidP="00E71425">
            <w:pPr>
              <w:rPr>
                <w:b/>
                <w:bCs/>
                <w:lang w:val="en-IN"/>
              </w:rPr>
            </w:pPr>
            <w:r w:rsidRPr="00E71425">
              <w:rPr>
                <w:b/>
                <w:bCs/>
                <w:lang w:val="en-IN"/>
              </w:rPr>
              <w:t>Network (3)</w:t>
            </w:r>
          </w:p>
        </w:tc>
        <w:tc>
          <w:tcPr>
            <w:tcW w:w="0" w:type="auto"/>
            <w:vAlign w:val="center"/>
            <w:hideMark/>
          </w:tcPr>
          <w:p w14:paraId="1F0E4B4D" w14:textId="77777777" w:rsidR="00E71425" w:rsidRPr="00E71425" w:rsidRDefault="00E71425" w:rsidP="00E71425">
            <w:pPr>
              <w:rPr>
                <w:lang w:val="en-IN"/>
              </w:rPr>
            </w:pPr>
            <w:r w:rsidRPr="00E71425">
              <w:rPr>
                <w:lang w:val="en-IN"/>
              </w:rPr>
              <w:t>Internet</w:t>
            </w:r>
          </w:p>
        </w:tc>
        <w:tc>
          <w:tcPr>
            <w:tcW w:w="0" w:type="auto"/>
            <w:vAlign w:val="center"/>
            <w:hideMark/>
          </w:tcPr>
          <w:p w14:paraId="026B8DB0" w14:textId="77777777" w:rsidR="00E71425" w:rsidRPr="00E71425" w:rsidRDefault="00E71425" w:rsidP="00E71425">
            <w:pPr>
              <w:rPr>
                <w:lang w:val="en-IN"/>
              </w:rPr>
            </w:pPr>
            <w:r w:rsidRPr="00E71425">
              <w:rPr>
                <w:lang w:val="en-IN"/>
              </w:rPr>
              <w:t>IP routing for Zomato order request</w:t>
            </w:r>
          </w:p>
        </w:tc>
      </w:tr>
      <w:tr w:rsidR="00E71425" w:rsidRPr="00E71425" w14:paraId="1DBDB8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A4D06" w14:textId="77777777" w:rsidR="00E71425" w:rsidRPr="00E71425" w:rsidRDefault="00E71425" w:rsidP="00E71425">
            <w:pPr>
              <w:rPr>
                <w:b/>
                <w:bCs/>
                <w:lang w:val="en-IN"/>
              </w:rPr>
            </w:pPr>
            <w:r w:rsidRPr="00E71425">
              <w:rPr>
                <w:b/>
                <w:bCs/>
                <w:lang w:val="en-IN"/>
              </w:rPr>
              <w:t>Data Link (2)</w:t>
            </w:r>
          </w:p>
        </w:tc>
        <w:tc>
          <w:tcPr>
            <w:tcW w:w="0" w:type="auto"/>
            <w:vAlign w:val="center"/>
            <w:hideMark/>
          </w:tcPr>
          <w:p w14:paraId="48D9A77C" w14:textId="77777777" w:rsidR="00E71425" w:rsidRPr="00E71425" w:rsidRDefault="00E71425" w:rsidP="00E71425">
            <w:pPr>
              <w:rPr>
                <w:lang w:val="en-IN"/>
              </w:rPr>
            </w:pPr>
            <w:r w:rsidRPr="00E71425">
              <w:rPr>
                <w:lang w:val="en-IN"/>
              </w:rPr>
              <w:t>Network Access</w:t>
            </w:r>
          </w:p>
        </w:tc>
        <w:tc>
          <w:tcPr>
            <w:tcW w:w="0" w:type="auto"/>
            <w:vAlign w:val="center"/>
            <w:hideMark/>
          </w:tcPr>
          <w:p w14:paraId="60FB24C0" w14:textId="77777777" w:rsidR="00E71425" w:rsidRPr="00E71425" w:rsidRDefault="00E71425" w:rsidP="00E71425">
            <w:pPr>
              <w:rPr>
                <w:lang w:val="en-IN"/>
              </w:rPr>
            </w:pPr>
            <w:r w:rsidRPr="00E71425">
              <w:rPr>
                <w:lang w:val="en-IN"/>
              </w:rPr>
              <w:t xml:space="preserve">Wi-Fi frame carrying </w:t>
            </w:r>
            <w:proofErr w:type="spellStart"/>
            <w:r w:rsidRPr="00E71425">
              <w:rPr>
                <w:lang w:val="en-IN"/>
              </w:rPr>
              <w:t>BookMyShow</w:t>
            </w:r>
            <w:proofErr w:type="spellEnd"/>
            <w:r w:rsidRPr="00E71425">
              <w:rPr>
                <w:lang w:val="en-IN"/>
              </w:rPr>
              <w:t xml:space="preserve"> ticket data</w:t>
            </w:r>
          </w:p>
        </w:tc>
      </w:tr>
      <w:tr w:rsidR="00E71425" w:rsidRPr="00E71425" w14:paraId="4A0B85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77141" w14:textId="77777777" w:rsidR="00E71425" w:rsidRPr="00E71425" w:rsidRDefault="00E71425" w:rsidP="00E71425">
            <w:pPr>
              <w:rPr>
                <w:b/>
                <w:bCs/>
                <w:lang w:val="en-IN"/>
              </w:rPr>
            </w:pPr>
            <w:r w:rsidRPr="00E71425">
              <w:rPr>
                <w:b/>
                <w:bCs/>
                <w:lang w:val="en-IN"/>
              </w:rPr>
              <w:t>Physical (1)</w:t>
            </w:r>
          </w:p>
        </w:tc>
        <w:tc>
          <w:tcPr>
            <w:tcW w:w="0" w:type="auto"/>
            <w:vAlign w:val="center"/>
            <w:hideMark/>
          </w:tcPr>
          <w:p w14:paraId="3FA0826F" w14:textId="77777777" w:rsidR="00E71425" w:rsidRPr="00E71425" w:rsidRDefault="00E71425" w:rsidP="00E71425">
            <w:pPr>
              <w:rPr>
                <w:lang w:val="en-IN"/>
              </w:rPr>
            </w:pPr>
            <w:r w:rsidRPr="00E71425">
              <w:rPr>
                <w:lang w:val="en-IN"/>
              </w:rPr>
              <w:t>Network Access</w:t>
            </w:r>
          </w:p>
        </w:tc>
        <w:tc>
          <w:tcPr>
            <w:tcW w:w="0" w:type="auto"/>
            <w:vAlign w:val="center"/>
            <w:hideMark/>
          </w:tcPr>
          <w:p w14:paraId="0BB8C288" w14:textId="77777777" w:rsidR="00E71425" w:rsidRPr="00E71425" w:rsidRDefault="00E71425" w:rsidP="00E71425">
            <w:pPr>
              <w:rPr>
                <w:lang w:val="en-IN"/>
              </w:rPr>
            </w:pPr>
            <w:r w:rsidRPr="00E71425">
              <w:rPr>
                <w:lang w:val="en-IN"/>
              </w:rPr>
              <w:t>Electrical signals over Ethernet cable</w:t>
            </w:r>
          </w:p>
        </w:tc>
      </w:tr>
    </w:tbl>
    <w:p w14:paraId="074CC7A5" w14:textId="77777777" w:rsidR="00E71425" w:rsidRDefault="00E71425" w:rsidP="00E71425">
      <w:pPr>
        <w:rPr>
          <w:lang w:val="en-IN"/>
        </w:rPr>
      </w:pPr>
    </w:p>
    <w:p w14:paraId="004BDFE9" w14:textId="77777777" w:rsidR="00E71425" w:rsidRPr="00E71425" w:rsidRDefault="00E71425" w:rsidP="00E71425">
      <w:pPr>
        <w:rPr>
          <w:lang w:val="en-IN"/>
        </w:rPr>
      </w:pPr>
    </w:p>
    <w:p w14:paraId="0EACD999" w14:textId="77777777" w:rsidR="00E71425" w:rsidRPr="00E71425" w:rsidRDefault="00E71425" w:rsidP="00E71425">
      <w:pPr>
        <w:rPr>
          <w:lang w:val="en-IN"/>
        </w:rPr>
      </w:pPr>
      <w:r w:rsidRPr="00E71425">
        <w:rPr>
          <w:b/>
          <w:bCs/>
          <w:lang w:val="en-IN"/>
        </w:rPr>
        <w:t>3.</w:t>
      </w:r>
    </w:p>
    <w:p w14:paraId="182484D2" w14:textId="77777777" w:rsidR="00E71425" w:rsidRDefault="00E71425" w:rsidP="00E71425">
      <w:pPr>
        <w:rPr>
          <w:lang w:val="en-IN"/>
        </w:rPr>
      </w:pPr>
      <w:r w:rsidRPr="00E71425">
        <w:rPr>
          <w:lang w:val="en-IN"/>
        </w:rPr>
        <w:t xml:space="preserve">Given a screenshot of a TCP segment header (provided by your trainer), label the fields that belong to the Transport layer and explain what each field does in 1-2 </w:t>
      </w:r>
      <w:proofErr w:type="gramStart"/>
      <w:r w:rsidRPr="00E71425">
        <w:rPr>
          <w:lang w:val="en-IN"/>
        </w:rPr>
        <w:t>lines.&lt;</w:t>
      </w:r>
      <w:proofErr w:type="spellStart"/>
      <w:proofErr w:type="gramEnd"/>
      <w:r w:rsidRPr="00E71425">
        <w:rPr>
          <w:lang w:val="en-IN"/>
        </w:rPr>
        <w:t>br</w:t>
      </w:r>
      <w:proofErr w:type="spellEnd"/>
      <w:r w:rsidRPr="00E71425">
        <w:rPr>
          <w:lang w:val="en-IN"/>
        </w:rPr>
        <w:t>&gt;&lt;</w:t>
      </w:r>
      <w:proofErr w:type="spellStart"/>
      <w:r w:rsidRPr="00E71425">
        <w:rPr>
          <w:lang w:val="en-IN"/>
        </w:rPr>
        <w:t>br</w:t>
      </w:r>
      <w:proofErr w:type="spellEnd"/>
      <w:r w:rsidRPr="00E71425">
        <w:rPr>
          <w:lang w:val="en-IN"/>
        </w:rPr>
        <w:t>&gt;&lt;</w:t>
      </w:r>
      <w:proofErr w:type="spellStart"/>
      <w:r w:rsidRPr="00E71425">
        <w:rPr>
          <w:lang w:val="en-IN"/>
        </w:rPr>
        <w:t>em</w:t>
      </w:r>
      <w:proofErr w:type="spellEnd"/>
      <w:r w:rsidRPr="00E71425">
        <w:rPr>
          <w:lang w:val="en-IN"/>
        </w:rPr>
        <w:t>&gt;&lt;strong&gt;Hint:&lt;/strong&gt; Look for fields like Source Port, Destination Port, Sequence Number, etc.&lt;/</w:t>
      </w:r>
      <w:proofErr w:type="spellStart"/>
      <w:r w:rsidRPr="00E71425">
        <w:rPr>
          <w:lang w:val="en-IN"/>
        </w:rPr>
        <w:t>em</w:t>
      </w:r>
      <w:proofErr w:type="spellEnd"/>
      <w:r w:rsidRPr="00E71425">
        <w:rPr>
          <w:lang w:val="en-IN"/>
        </w:rPr>
        <w:t>&gt;</w:t>
      </w:r>
    </w:p>
    <w:p w14:paraId="313C41B2" w14:textId="77777777" w:rsidR="00E71425" w:rsidRDefault="00E71425" w:rsidP="00E71425">
      <w:pPr>
        <w:rPr>
          <w:lang w:val="en-IN"/>
        </w:rPr>
      </w:pPr>
    </w:p>
    <w:p w14:paraId="3A23D7DC" w14:textId="77777777" w:rsidR="00E71425" w:rsidRPr="00E71425" w:rsidRDefault="00E71425" w:rsidP="00E71425">
      <w:pPr>
        <w:numPr>
          <w:ilvl w:val="0"/>
          <w:numId w:val="25"/>
        </w:numPr>
        <w:rPr>
          <w:lang w:val="en-IN"/>
        </w:rPr>
      </w:pPr>
      <w:r w:rsidRPr="00E71425">
        <w:rPr>
          <w:b/>
          <w:bCs/>
          <w:lang w:val="en-IN"/>
        </w:rPr>
        <w:t>Source Port:</w:t>
      </w:r>
      <w:r w:rsidRPr="00E71425">
        <w:rPr>
          <w:lang w:val="en-IN"/>
        </w:rPr>
        <w:t xml:space="preserve"> Identifies sending application.</w:t>
      </w:r>
    </w:p>
    <w:p w14:paraId="4AA5BE2E" w14:textId="75CBD7D2" w:rsidR="00E71425" w:rsidRPr="00E71425" w:rsidRDefault="00E71425" w:rsidP="00E71425">
      <w:pPr>
        <w:numPr>
          <w:ilvl w:val="0"/>
          <w:numId w:val="25"/>
        </w:numPr>
        <w:rPr>
          <w:lang w:val="en-IN"/>
        </w:rPr>
      </w:pPr>
      <w:r w:rsidRPr="00E71425">
        <w:rPr>
          <w:b/>
          <w:bCs/>
          <w:lang w:val="en-IN"/>
        </w:rPr>
        <w:t>Destination Port:</w:t>
      </w:r>
      <w:r w:rsidRPr="00E71425">
        <w:rPr>
          <w:lang w:val="en-IN"/>
        </w:rPr>
        <w:t xml:space="preserve"> Identifies receiving application.</w:t>
      </w:r>
    </w:p>
    <w:p w14:paraId="537DB6FD" w14:textId="77777777" w:rsidR="00E71425" w:rsidRPr="00E71425" w:rsidRDefault="00E71425" w:rsidP="00E71425">
      <w:pPr>
        <w:numPr>
          <w:ilvl w:val="0"/>
          <w:numId w:val="25"/>
        </w:numPr>
        <w:rPr>
          <w:lang w:val="en-IN"/>
        </w:rPr>
      </w:pPr>
      <w:r w:rsidRPr="00E71425">
        <w:rPr>
          <w:b/>
          <w:bCs/>
          <w:lang w:val="en-IN"/>
        </w:rPr>
        <w:t>Acknowledgment Number:</w:t>
      </w:r>
      <w:r w:rsidRPr="00E71425">
        <w:rPr>
          <w:lang w:val="en-IN"/>
        </w:rPr>
        <w:t xml:space="preserve"> Confirms receipt of data.</w:t>
      </w:r>
    </w:p>
    <w:p w14:paraId="18E1DE4E" w14:textId="77777777" w:rsidR="00E71425" w:rsidRPr="00E71425" w:rsidRDefault="00E71425" w:rsidP="00E71425">
      <w:pPr>
        <w:numPr>
          <w:ilvl w:val="0"/>
          <w:numId w:val="25"/>
        </w:numPr>
        <w:rPr>
          <w:lang w:val="en-IN"/>
        </w:rPr>
      </w:pPr>
      <w:r w:rsidRPr="00E71425">
        <w:rPr>
          <w:b/>
          <w:bCs/>
          <w:lang w:val="en-IN"/>
        </w:rPr>
        <w:t>Flags (SYN, ACK, FIN, etc.):</w:t>
      </w:r>
      <w:r w:rsidRPr="00E71425">
        <w:rPr>
          <w:lang w:val="en-IN"/>
        </w:rPr>
        <w:t xml:space="preserve"> Control connection setup/teardown.</w:t>
      </w:r>
    </w:p>
    <w:p w14:paraId="2C1A1A5F" w14:textId="77777777" w:rsidR="00E71425" w:rsidRPr="00E71425" w:rsidRDefault="00E71425" w:rsidP="00E71425">
      <w:pPr>
        <w:numPr>
          <w:ilvl w:val="0"/>
          <w:numId w:val="25"/>
        </w:numPr>
        <w:rPr>
          <w:lang w:val="en-IN"/>
        </w:rPr>
      </w:pPr>
      <w:r w:rsidRPr="00E71425">
        <w:rPr>
          <w:b/>
          <w:bCs/>
          <w:lang w:val="en-IN"/>
        </w:rPr>
        <w:t>Window Size:</w:t>
      </w:r>
      <w:r w:rsidRPr="00E71425">
        <w:rPr>
          <w:lang w:val="en-IN"/>
        </w:rPr>
        <w:t xml:space="preserve"> Flow control (how much data can be sent).</w:t>
      </w:r>
    </w:p>
    <w:p w14:paraId="007285A8" w14:textId="77777777" w:rsidR="00E71425" w:rsidRPr="00E71425" w:rsidRDefault="00E71425" w:rsidP="00E71425">
      <w:pPr>
        <w:numPr>
          <w:ilvl w:val="0"/>
          <w:numId w:val="25"/>
        </w:numPr>
        <w:rPr>
          <w:lang w:val="en-IN"/>
        </w:rPr>
      </w:pPr>
      <w:r w:rsidRPr="00E71425">
        <w:rPr>
          <w:b/>
          <w:bCs/>
          <w:lang w:val="en-IN"/>
        </w:rPr>
        <w:t>Checksum:</w:t>
      </w:r>
      <w:r w:rsidRPr="00E71425">
        <w:rPr>
          <w:lang w:val="en-IN"/>
        </w:rPr>
        <w:t xml:space="preserve"> Error detection for segment integrity.</w:t>
      </w:r>
    </w:p>
    <w:p w14:paraId="75F18878" w14:textId="77777777" w:rsidR="00E71425" w:rsidRDefault="00E71425" w:rsidP="00E71425">
      <w:pPr>
        <w:rPr>
          <w:lang w:val="en-IN"/>
        </w:rPr>
      </w:pPr>
    </w:p>
    <w:p w14:paraId="2DC78B46" w14:textId="77777777" w:rsidR="00E71425" w:rsidRDefault="00E71425" w:rsidP="00E71425">
      <w:pPr>
        <w:rPr>
          <w:lang w:val="en-IN"/>
        </w:rPr>
      </w:pPr>
    </w:p>
    <w:p w14:paraId="5CFE5DD4" w14:textId="77777777" w:rsidR="00E71425" w:rsidRPr="00E71425" w:rsidRDefault="00E71425" w:rsidP="00E71425">
      <w:pPr>
        <w:rPr>
          <w:lang w:val="en-IN"/>
        </w:rPr>
      </w:pPr>
    </w:p>
    <w:p w14:paraId="1BA2ADFD" w14:textId="77777777" w:rsidR="00E71425" w:rsidRDefault="00E71425" w:rsidP="00E71425">
      <w:pPr>
        <w:rPr>
          <w:b/>
          <w:bCs/>
          <w:lang w:val="en-IN"/>
        </w:rPr>
      </w:pPr>
    </w:p>
    <w:p w14:paraId="6236637E" w14:textId="77777777" w:rsidR="00E71425" w:rsidRDefault="00E71425" w:rsidP="00E71425">
      <w:pPr>
        <w:rPr>
          <w:b/>
          <w:bCs/>
          <w:lang w:val="en-IN"/>
        </w:rPr>
      </w:pPr>
    </w:p>
    <w:p w14:paraId="4FD59910" w14:textId="77777777" w:rsidR="00E71425" w:rsidRDefault="00E71425" w:rsidP="00E71425">
      <w:pPr>
        <w:rPr>
          <w:b/>
          <w:bCs/>
          <w:lang w:val="en-IN"/>
        </w:rPr>
      </w:pPr>
    </w:p>
    <w:p w14:paraId="4C0835A5" w14:textId="5B93CABD" w:rsidR="00E71425" w:rsidRPr="00E71425" w:rsidRDefault="00E71425" w:rsidP="00E71425">
      <w:pPr>
        <w:rPr>
          <w:lang w:val="en-IN"/>
        </w:rPr>
      </w:pPr>
      <w:r w:rsidRPr="00E71425">
        <w:rPr>
          <w:b/>
          <w:bCs/>
          <w:lang w:val="en-IN"/>
        </w:rPr>
        <w:lastRenderedPageBreak/>
        <w:t>4.</w:t>
      </w:r>
    </w:p>
    <w:p w14:paraId="71FECE1C" w14:textId="77777777" w:rsidR="00E71425" w:rsidRDefault="00E71425" w:rsidP="00E71425">
      <w:pPr>
        <w:rPr>
          <w:lang w:val="en-IN"/>
        </w:rPr>
      </w:pPr>
      <w:r w:rsidRPr="00E71425">
        <w:rPr>
          <w:lang w:val="en-IN"/>
        </w:rPr>
        <w:t>Draw a diagram showing how a message sent from your device to Instagram's server passes through each TCP/IP layer, and annotate what happens at each step using simple app-related terms (e.g., 'message split into packets', 'IP address added', etc.).</w:t>
      </w:r>
    </w:p>
    <w:p w14:paraId="3CFE41F5" w14:textId="77777777" w:rsidR="00E71425" w:rsidRDefault="00E71425" w:rsidP="00E71425">
      <w:pPr>
        <w:rPr>
          <w:lang w:val="en-IN"/>
        </w:rPr>
      </w:pPr>
    </w:p>
    <w:p w14:paraId="730C6CC9" w14:textId="77777777" w:rsidR="00E71425" w:rsidRPr="00E71425" w:rsidRDefault="00E71425" w:rsidP="00E71425">
      <w:pPr>
        <w:rPr>
          <w:lang w:val="en-IN"/>
        </w:rPr>
      </w:pPr>
      <w:r w:rsidRPr="00E71425">
        <w:rPr>
          <w:lang w:val="en-IN"/>
        </w:rPr>
        <w:t>Message → Instagram server:</w:t>
      </w:r>
    </w:p>
    <w:p w14:paraId="3EB65980" w14:textId="77777777" w:rsidR="00E71425" w:rsidRPr="00E71425" w:rsidRDefault="00E71425" w:rsidP="00E71425">
      <w:pPr>
        <w:numPr>
          <w:ilvl w:val="0"/>
          <w:numId w:val="26"/>
        </w:numPr>
        <w:rPr>
          <w:lang w:val="en-IN"/>
        </w:rPr>
      </w:pPr>
      <w:r w:rsidRPr="00E71425">
        <w:rPr>
          <w:b/>
          <w:bCs/>
          <w:lang w:val="en-IN"/>
        </w:rPr>
        <w:t>Application Layer:</w:t>
      </w:r>
      <w:r w:rsidRPr="00E71425">
        <w:rPr>
          <w:lang w:val="en-IN"/>
        </w:rPr>
        <w:t xml:space="preserve"> WhatsApp/Instagram formats your text/image.</w:t>
      </w:r>
    </w:p>
    <w:p w14:paraId="74944E5A" w14:textId="77777777" w:rsidR="00E71425" w:rsidRPr="00E71425" w:rsidRDefault="00E71425" w:rsidP="00E71425">
      <w:pPr>
        <w:numPr>
          <w:ilvl w:val="0"/>
          <w:numId w:val="26"/>
        </w:numPr>
        <w:rPr>
          <w:lang w:val="en-IN"/>
        </w:rPr>
      </w:pPr>
      <w:r w:rsidRPr="00E71425">
        <w:rPr>
          <w:b/>
          <w:bCs/>
          <w:lang w:val="en-IN"/>
        </w:rPr>
        <w:t>Transport Layer:</w:t>
      </w:r>
      <w:r w:rsidRPr="00E71425">
        <w:rPr>
          <w:lang w:val="en-IN"/>
        </w:rPr>
        <w:t xml:space="preserve"> TCP splits into segments, adds ports.</w:t>
      </w:r>
    </w:p>
    <w:p w14:paraId="788EBE24" w14:textId="77777777" w:rsidR="00E71425" w:rsidRPr="00E71425" w:rsidRDefault="00E71425" w:rsidP="00E71425">
      <w:pPr>
        <w:numPr>
          <w:ilvl w:val="0"/>
          <w:numId w:val="26"/>
        </w:numPr>
        <w:rPr>
          <w:lang w:val="en-IN"/>
        </w:rPr>
      </w:pPr>
      <w:r w:rsidRPr="00E71425">
        <w:rPr>
          <w:b/>
          <w:bCs/>
          <w:lang w:val="en-IN"/>
        </w:rPr>
        <w:t>Internet Layer:</w:t>
      </w:r>
      <w:r w:rsidRPr="00E71425">
        <w:rPr>
          <w:lang w:val="en-IN"/>
        </w:rPr>
        <w:t xml:space="preserve"> IP adds source/destination IP addresses.</w:t>
      </w:r>
    </w:p>
    <w:p w14:paraId="17215734" w14:textId="77777777" w:rsidR="00E71425" w:rsidRPr="00E71425" w:rsidRDefault="00E71425" w:rsidP="00E71425">
      <w:pPr>
        <w:numPr>
          <w:ilvl w:val="0"/>
          <w:numId w:val="26"/>
        </w:numPr>
        <w:rPr>
          <w:lang w:val="en-IN"/>
        </w:rPr>
      </w:pPr>
      <w:r w:rsidRPr="00E71425">
        <w:rPr>
          <w:b/>
          <w:bCs/>
          <w:lang w:val="en-IN"/>
        </w:rPr>
        <w:t>Network Access Layer:</w:t>
      </w:r>
      <w:r w:rsidRPr="00E71425">
        <w:rPr>
          <w:lang w:val="en-IN"/>
        </w:rPr>
        <w:t xml:space="preserve"> Ethernet/Wi-Fi adds MAC addresses, frames data.</w:t>
      </w:r>
    </w:p>
    <w:p w14:paraId="751B1D8F" w14:textId="77777777" w:rsidR="00E71425" w:rsidRPr="00E71425" w:rsidRDefault="00E71425" w:rsidP="00E71425">
      <w:pPr>
        <w:numPr>
          <w:ilvl w:val="0"/>
          <w:numId w:val="26"/>
        </w:numPr>
        <w:rPr>
          <w:lang w:val="en-IN"/>
        </w:rPr>
      </w:pPr>
      <w:r w:rsidRPr="00E71425">
        <w:rPr>
          <w:b/>
          <w:bCs/>
          <w:lang w:val="en-IN"/>
        </w:rPr>
        <w:t>Physical Layer:</w:t>
      </w:r>
      <w:r w:rsidRPr="00E71425">
        <w:rPr>
          <w:lang w:val="en-IN"/>
        </w:rPr>
        <w:t xml:space="preserve"> Bits sent as signals over Wi-Fi/cable.</w:t>
      </w:r>
    </w:p>
    <w:p w14:paraId="1F974330" w14:textId="77777777" w:rsidR="00E71425" w:rsidRPr="00E71425" w:rsidRDefault="00E71425" w:rsidP="00E71425">
      <w:pPr>
        <w:rPr>
          <w:lang w:val="en-IN"/>
        </w:rPr>
      </w:pPr>
    </w:p>
    <w:p w14:paraId="4F86DC92" w14:textId="03C89CD7" w:rsidR="00E71425" w:rsidRPr="00E71425" w:rsidRDefault="00E71425" w:rsidP="00E71425">
      <w:pPr>
        <w:rPr>
          <w:b/>
          <w:bCs/>
          <w:lang w:val="en-IN"/>
        </w:rPr>
      </w:pPr>
      <w:r w:rsidRPr="00E71425">
        <w:rPr>
          <w:b/>
          <w:bCs/>
          <w:lang w:val="en-IN"/>
        </w:rPr>
        <w:t>5.</w:t>
      </w:r>
    </w:p>
    <w:p w14:paraId="4CBE75B6" w14:textId="77777777" w:rsidR="00E71425" w:rsidRPr="00E71425" w:rsidRDefault="00E71425" w:rsidP="00E71425">
      <w:pPr>
        <w:rPr>
          <w:lang w:val="en-IN"/>
        </w:rPr>
      </w:pPr>
      <w:r w:rsidRPr="00E71425">
        <w:rPr>
          <w:lang w:val="en-IN"/>
        </w:rPr>
        <w:t xml:space="preserve">Pick any one packet you captured in Wireshark and write which TCP/IP layer it belongs to, how you identified it, and what real-world action in an app (like sending a WhatsApp message or booking a ticket on </w:t>
      </w:r>
      <w:proofErr w:type="spellStart"/>
      <w:r w:rsidRPr="00E71425">
        <w:rPr>
          <w:lang w:val="en-IN"/>
        </w:rPr>
        <w:t>BookMyShow</w:t>
      </w:r>
      <w:proofErr w:type="spellEnd"/>
      <w:r w:rsidRPr="00E71425">
        <w:rPr>
          <w:lang w:val="en-IN"/>
        </w:rPr>
        <w:t>) it represents.</w:t>
      </w:r>
    </w:p>
    <w:p w14:paraId="6E06FE3D" w14:textId="77777777" w:rsidR="00A9204E" w:rsidRDefault="00A9204E"/>
    <w:p w14:paraId="2904A2E8" w14:textId="454472D7" w:rsidR="00E71425" w:rsidRPr="00E71425" w:rsidRDefault="00E71425" w:rsidP="00E71425">
      <w:pPr>
        <w:pStyle w:val="ListParagraph"/>
        <w:numPr>
          <w:ilvl w:val="0"/>
          <w:numId w:val="25"/>
        </w:numPr>
        <w:rPr>
          <w:lang w:val="en-IN"/>
        </w:rPr>
      </w:pPr>
      <w:r w:rsidRPr="00E71425">
        <w:rPr>
          <w:b/>
          <w:bCs/>
          <w:lang w:val="en-IN"/>
        </w:rPr>
        <w:t>Packet Chosen:</w:t>
      </w:r>
      <w:r w:rsidRPr="00E71425">
        <w:rPr>
          <w:lang w:val="en-IN"/>
        </w:rPr>
        <w:t xml:space="preserve"> HTTP GET request to Flipkart.</w:t>
      </w:r>
    </w:p>
    <w:p w14:paraId="31EA66BD" w14:textId="633773CC" w:rsidR="00E71425" w:rsidRPr="00E71425" w:rsidRDefault="00E71425" w:rsidP="00E71425">
      <w:pPr>
        <w:pStyle w:val="ListParagraph"/>
        <w:numPr>
          <w:ilvl w:val="0"/>
          <w:numId w:val="25"/>
        </w:numPr>
        <w:rPr>
          <w:lang w:val="en-IN"/>
        </w:rPr>
      </w:pPr>
      <w:r w:rsidRPr="00E71425">
        <w:rPr>
          <w:b/>
          <w:bCs/>
          <w:lang w:val="en-IN"/>
        </w:rPr>
        <w:t>TCP/IP Layer:</w:t>
      </w:r>
      <w:r w:rsidRPr="00E71425">
        <w:rPr>
          <w:lang w:val="en-IN"/>
        </w:rPr>
        <w:t xml:space="preserve"> Application Layer.</w:t>
      </w:r>
    </w:p>
    <w:p w14:paraId="08742CF1" w14:textId="5E9EA05E" w:rsidR="00E71425" w:rsidRPr="00E71425" w:rsidRDefault="00E71425" w:rsidP="00E71425">
      <w:pPr>
        <w:pStyle w:val="ListParagraph"/>
        <w:numPr>
          <w:ilvl w:val="0"/>
          <w:numId w:val="25"/>
        </w:numPr>
        <w:rPr>
          <w:lang w:val="en-IN"/>
        </w:rPr>
      </w:pPr>
      <w:r w:rsidRPr="00E71425">
        <w:rPr>
          <w:b/>
          <w:bCs/>
          <w:lang w:val="en-IN"/>
        </w:rPr>
        <w:t>Identification:</w:t>
      </w:r>
      <w:r w:rsidRPr="00E71425">
        <w:rPr>
          <w:lang w:val="en-IN"/>
        </w:rPr>
        <w:t xml:space="preserve"> Protocol column shows HTTP.</w:t>
      </w:r>
    </w:p>
    <w:p w14:paraId="6BECC994" w14:textId="33D48AE0" w:rsidR="00E71425" w:rsidRPr="00E71425" w:rsidRDefault="00E71425" w:rsidP="00E71425">
      <w:pPr>
        <w:pStyle w:val="ListParagraph"/>
        <w:numPr>
          <w:ilvl w:val="0"/>
          <w:numId w:val="25"/>
        </w:numPr>
        <w:rPr>
          <w:lang w:val="en-IN"/>
        </w:rPr>
      </w:pPr>
      <w:r w:rsidRPr="00E71425">
        <w:rPr>
          <w:b/>
          <w:bCs/>
          <w:lang w:val="en-IN"/>
        </w:rPr>
        <w:t>Real-World Action:</w:t>
      </w:r>
      <w:r w:rsidRPr="00E71425">
        <w:rPr>
          <w:lang w:val="en-IN"/>
        </w:rPr>
        <w:t xml:space="preserve"> Represents you opening Flipkart’s homepage in your browser</w:t>
      </w:r>
    </w:p>
    <w:p w14:paraId="23A66B8B" w14:textId="77777777" w:rsidR="00E71425" w:rsidRDefault="00E71425"/>
    <w:sectPr w:rsidR="00E714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8173471"/>
    <w:multiLevelType w:val="hybridMultilevel"/>
    <w:tmpl w:val="3BA450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8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46EA467C"/>
    <w:multiLevelType w:val="multilevel"/>
    <w:tmpl w:val="9BE63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4EAB42C5"/>
    <w:multiLevelType w:val="multilevel"/>
    <w:tmpl w:val="725C9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3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4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7A3173DB"/>
    <w:multiLevelType w:val="multilevel"/>
    <w:tmpl w:val="EF00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978193811">
    <w:abstractNumId w:val="22"/>
  </w:num>
  <w:num w:numId="2" w16cid:durableId="2128814736">
    <w:abstractNumId w:val="12"/>
  </w:num>
  <w:num w:numId="3" w16cid:durableId="1669164077">
    <w:abstractNumId w:val="10"/>
  </w:num>
  <w:num w:numId="4" w16cid:durableId="936133357">
    <w:abstractNumId w:val="24"/>
  </w:num>
  <w:num w:numId="5" w16cid:durableId="1677927653">
    <w:abstractNumId w:val="13"/>
  </w:num>
  <w:num w:numId="6" w16cid:durableId="209146817">
    <w:abstractNumId w:val="17"/>
  </w:num>
  <w:num w:numId="7" w16cid:durableId="1393968338">
    <w:abstractNumId w:val="20"/>
  </w:num>
  <w:num w:numId="8" w16cid:durableId="428277812">
    <w:abstractNumId w:val="9"/>
  </w:num>
  <w:num w:numId="9" w16cid:durableId="946229768">
    <w:abstractNumId w:val="7"/>
  </w:num>
  <w:num w:numId="10" w16cid:durableId="1222863016">
    <w:abstractNumId w:val="6"/>
  </w:num>
  <w:num w:numId="11" w16cid:durableId="146284247">
    <w:abstractNumId w:val="5"/>
  </w:num>
  <w:num w:numId="12" w16cid:durableId="1395277414">
    <w:abstractNumId w:val="4"/>
  </w:num>
  <w:num w:numId="13" w16cid:durableId="556626449">
    <w:abstractNumId w:val="8"/>
  </w:num>
  <w:num w:numId="14" w16cid:durableId="478156539">
    <w:abstractNumId w:val="3"/>
  </w:num>
  <w:num w:numId="15" w16cid:durableId="1449004506">
    <w:abstractNumId w:val="2"/>
  </w:num>
  <w:num w:numId="16" w16cid:durableId="1788936957">
    <w:abstractNumId w:val="1"/>
  </w:num>
  <w:num w:numId="17" w16cid:durableId="1187214779">
    <w:abstractNumId w:val="0"/>
  </w:num>
  <w:num w:numId="18" w16cid:durableId="1728261678">
    <w:abstractNumId w:val="15"/>
  </w:num>
  <w:num w:numId="19" w16cid:durableId="1279727352">
    <w:abstractNumId w:val="16"/>
  </w:num>
  <w:num w:numId="20" w16cid:durableId="814906100">
    <w:abstractNumId w:val="23"/>
  </w:num>
  <w:num w:numId="21" w16cid:durableId="30620545">
    <w:abstractNumId w:val="18"/>
  </w:num>
  <w:num w:numId="22" w16cid:durableId="626357270">
    <w:abstractNumId w:val="11"/>
  </w:num>
  <w:num w:numId="23" w16cid:durableId="1245643919">
    <w:abstractNumId w:val="26"/>
  </w:num>
  <w:num w:numId="24" w16cid:durableId="1020163533">
    <w:abstractNumId w:val="21"/>
  </w:num>
  <w:num w:numId="25" w16cid:durableId="1424103119">
    <w:abstractNumId w:val="25"/>
  </w:num>
  <w:num w:numId="26" w16cid:durableId="1843008284">
    <w:abstractNumId w:val="19"/>
  </w:num>
  <w:num w:numId="27" w16cid:durableId="39477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425"/>
    <w:rsid w:val="00645252"/>
    <w:rsid w:val="006D3D74"/>
    <w:rsid w:val="0083569A"/>
    <w:rsid w:val="00A9204E"/>
    <w:rsid w:val="00E71425"/>
    <w:rsid w:val="00E90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0A242"/>
  <w15:chartTrackingRefBased/>
  <w15:docId w15:val="{CA6DAB46-A11F-4A4B-933A-91D8C0309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  <w:style w:type="paragraph" w:styleId="ListParagraph">
    <w:name w:val="List Paragraph"/>
    <w:basedOn w:val="Normal"/>
    <w:uiPriority w:val="34"/>
    <w:unhideWhenUsed/>
    <w:qFormat/>
    <w:rsid w:val="00E714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AppData\Local\Microsoft\Office\16.0\DTS\en-IN%7b06AE43E4-3336-4342-90AD-3C3C6EC90947%7d\%7b3A6AB02B-F1A5-4698-803B-65302E3D21BE%7dTF2de6fc23-48e8-448b-960e-1bdc6e9248ab4ef8d1ac_win32-7424dd8ab5e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{3A6AB02B-F1A5-4698-803B-65302E3D21BE}TF2de6fc23-48e8-448b-960e-1bdc6e9248ab4ef8d1ac_win32-7424dd8ab5ea</Template>
  <TotalTime>6</TotalTime>
  <Pages>2</Pages>
  <Words>459</Words>
  <Characters>2619</Characters>
  <Application>Microsoft Office Word</Application>
  <DocSecurity>0</DocSecurity>
  <Lines>21</Lines>
  <Paragraphs>6</Paragraphs>
  <ScaleCrop>false</ScaleCrop>
  <Company/>
  <LinksUpToDate>false</LinksUpToDate>
  <CharactersWithSpaces>3072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krishkathiriya867@gmail.com</cp:lastModifiedBy>
  <cp:revision>1</cp:revision>
  <dcterms:created xsi:type="dcterms:W3CDTF">2026-10-17T14:09:00Z</dcterms:created>
  <dcterms:modified xsi:type="dcterms:W3CDTF">2026-10-17T14:15:00Z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