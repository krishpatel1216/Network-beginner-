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0819A" w14:textId="77777777" w:rsidR="004C588B" w:rsidRPr="004C588B" w:rsidRDefault="004C588B" w:rsidP="004C588B">
      <w:pPr>
        <w:rPr>
          <w:lang w:val="en-IN"/>
        </w:rPr>
      </w:pPr>
      <w:r w:rsidRPr="004C588B">
        <w:rPr>
          <w:b/>
          <w:bCs/>
          <w:lang w:val="en-IN"/>
        </w:rPr>
        <w:t>1.</w:t>
      </w:r>
    </w:p>
    <w:p w14:paraId="3C78D3C7" w14:textId="77777777" w:rsidR="004C588B" w:rsidRDefault="004C588B" w:rsidP="004C588B">
      <w:pPr>
        <w:rPr>
          <w:lang w:val="en-IN"/>
        </w:rPr>
      </w:pPr>
      <w:r w:rsidRPr="004C588B">
        <w:rPr>
          <w:lang w:val="en-IN"/>
        </w:rPr>
        <w:t>Install Wireshark on your laptop, start a capture on your main network interface, and visit any website (like instagram.com). Stop the capture and note down the protocol names you see in the packet list.</w:t>
      </w:r>
    </w:p>
    <w:p w14:paraId="0F67233C" w14:textId="77777777" w:rsidR="004C588B" w:rsidRDefault="004C588B" w:rsidP="004C588B">
      <w:pPr>
        <w:rPr>
          <w:lang w:val="en-IN"/>
        </w:rPr>
      </w:pPr>
    </w:p>
    <w:p w14:paraId="65A27129" w14:textId="77777777" w:rsidR="004C588B" w:rsidRDefault="004C588B" w:rsidP="004C588B">
      <w:pPr>
        <w:numPr>
          <w:ilvl w:val="0"/>
          <w:numId w:val="24"/>
        </w:numPr>
        <w:rPr>
          <w:lang w:val="en-IN"/>
        </w:rPr>
      </w:pPr>
      <w:r w:rsidRPr="004C588B">
        <w:rPr>
          <w:lang w:val="en-IN"/>
        </w:rPr>
        <w:t>After installing Wireshark and starting capture on your main interface (like Wi-Fi), visiting instagram.com typically shows protocols such as:</w:t>
      </w:r>
    </w:p>
    <w:p w14:paraId="1E69FB68" w14:textId="77777777" w:rsidR="004C588B" w:rsidRPr="004C588B" w:rsidRDefault="004C588B" w:rsidP="004C588B">
      <w:pPr>
        <w:ind w:left="720"/>
        <w:rPr>
          <w:lang w:val="en-IN"/>
        </w:rPr>
      </w:pPr>
    </w:p>
    <w:p w14:paraId="23DC230A" w14:textId="77777777" w:rsidR="004C588B" w:rsidRPr="004C588B" w:rsidRDefault="004C588B" w:rsidP="004C588B">
      <w:pPr>
        <w:pStyle w:val="ListParagraph"/>
        <w:numPr>
          <w:ilvl w:val="2"/>
          <w:numId w:val="24"/>
        </w:numPr>
        <w:rPr>
          <w:lang w:val="en-IN"/>
        </w:rPr>
      </w:pPr>
      <w:r w:rsidRPr="004C588B">
        <w:rPr>
          <w:b/>
          <w:bCs/>
          <w:lang w:val="en-IN"/>
        </w:rPr>
        <w:t>DNS</w:t>
      </w:r>
      <w:r w:rsidRPr="004C588B">
        <w:rPr>
          <w:lang w:val="en-IN"/>
        </w:rPr>
        <w:t xml:space="preserve"> – Resolving domain names</w:t>
      </w:r>
    </w:p>
    <w:p w14:paraId="4F38F4BF" w14:textId="77777777" w:rsidR="004C588B" w:rsidRPr="004C588B" w:rsidRDefault="004C588B" w:rsidP="004C588B">
      <w:pPr>
        <w:pStyle w:val="ListParagraph"/>
        <w:numPr>
          <w:ilvl w:val="2"/>
          <w:numId w:val="24"/>
        </w:numPr>
        <w:rPr>
          <w:lang w:val="en-IN"/>
        </w:rPr>
      </w:pPr>
      <w:r w:rsidRPr="004C588B">
        <w:rPr>
          <w:b/>
          <w:bCs/>
          <w:lang w:val="en-IN"/>
        </w:rPr>
        <w:t>TCP</w:t>
      </w:r>
      <w:r w:rsidRPr="004C588B">
        <w:rPr>
          <w:lang w:val="en-IN"/>
        </w:rPr>
        <w:t xml:space="preserve"> – Reliable transport</w:t>
      </w:r>
    </w:p>
    <w:p w14:paraId="5712337A" w14:textId="0F6AEE84" w:rsidR="004C588B" w:rsidRPr="004C588B" w:rsidRDefault="004C588B" w:rsidP="004C588B">
      <w:pPr>
        <w:pStyle w:val="ListParagraph"/>
        <w:numPr>
          <w:ilvl w:val="2"/>
          <w:numId w:val="24"/>
        </w:numPr>
        <w:rPr>
          <w:lang w:val="en-IN"/>
        </w:rPr>
      </w:pPr>
      <w:r w:rsidRPr="004C588B">
        <w:rPr>
          <w:b/>
          <w:bCs/>
          <w:lang w:val="en-IN"/>
        </w:rPr>
        <w:t>SSL</w:t>
      </w:r>
      <w:r w:rsidRPr="004C588B">
        <w:rPr>
          <w:lang w:val="en-IN"/>
        </w:rPr>
        <w:t xml:space="preserve"> – Encryption</w:t>
      </w:r>
    </w:p>
    <w:p w14:paraId="704DC554" w14:textId="77777777" w:rsidR="004C588B" w:rsidRPr="004C588B" w:rsidRDefault="004C588B" w:rsidP="004C588B">
      <w:pPr>
        <w:pStyle w:val="ListParagraph"/>
        <w:numPr>
          <w:ilvl w:val="2"/>
          <w:numId w:val="24"/>
        </w:numPr>
        <w:rPr>
          <w:lang w:val="en-IN"/>
        </w:rPr>
      </w:pPr>
      <w:r w:rsidRPr="004C588B">
        <w:rPr>
          <w:b/>
          <w:bCs/>
          <w:lang w:val="en-IN"/>
        </w:rPr>
        <w:t>HTTP / HTTPS</w:t>
      </w:r>
      <w:r w:rsidRPr="004C588B">
        <w:rPr>
          <w:lang w:val="en-IN"/>
        </w:rPr>
        <w:t xml:space="preserve"> – Web data transfer</w:t>
      </w:r>
    </w:p>
    <w:p w14:paraId="72982AF0" w14:textId="77777777" w:rsidR="004C588B" w:rsidRPr="004C588B" w:rsidRDefault="004C588B" w:rsidP="004C588B">
      <w:pPr>
        <w:pStyle w:val="ListParagraph"/>
        <w:numPr>
          <w:ilvl w:val="2"/>
          <w:numId w:val="24"/>
        </w:numPr>
        <w:rPr>
          <w:lang w:val="en-IN"/>
        </w:rPr>
      </w:pPr>
      <w:r w:rsidRPr="004C588B">
        <w:rPr>
          <w:b/>
          <w:bCs/>
          <w:lang w:val="en-IN"/>
        </w:rPr>
        <w:t>ARP</w:t>
      </w:r>
      <w:r w:rsidRPr="004C588B">
        <w:rPr>
          <w:lang w:val="en-IN"/>
        </w:rPr>
        <w:t xml:space="preserve"> – Address resolution</w:t>
      </w:r>
    </w:p>
    <w:p w14:paraId="58845EA6" w14:textId="77777777" w:rsidR="004C588B" w:rsidRDefault="004C588B" w:rsidP="004C588B">
      <w:pPr>
        <w:rPr>
          <w:lang w:val="en-IN"/>
        </w:rPr>
      </w:pPr>
    </w:p>
    <w:p w14:paraId="1C3C32C8" w14:textId="77777777" w:rsidR="004C588B" w:rsidRPr="004C588B" w:rsidRDefault="004C588B" w:rsidP="004C588B">
      <w:pPr>
        <w:rPr>
          <w:lang w:val="en-IN"/>
        </w:rPr>
      </w:pPr>
    </w:p>
    <w:p w14:paraId="0261432D" w14:textId="77777777" w:rsidR="004C588B" w:rsidRPr="004C588B" w:rsidRDefault="004C588B" w:rsidP="004C588B">
      <w:pPr>
        <w:rPr>
          <w:lang w:val="en-IN"/>
        </w:rPr>
      </w:pPr>
      <w:r w:rsidRPr="004C588B">
        <w:rPr>
          <w:b/>
          <w:bCs/>
          <w:lang w:val="en-IN"/>
        </w:rPr>
        <w:t>2.</w:t>
      </w:r>
    </w:p>
    <w:p w14:paraId="685ACC91" w14:textId="77777777" w:rsidR="004C588B" w:rsidRDefault="004C588B" w:rsidP="004C588B">
      <w:pPr>
        <w:rPr>
          <w:lang w:val="en-IN"/>
        </w:rPr>
      </w:pPr>
      <w:r w:rsidRPr="004C588B">
        <w:rPr>
          <w:lang w:val="en-IN"/>
        </w:rPr>
        <w:t>Pick any 3 packets from your Wireshark capture and identify which OSI layer each packet mainly represents (for example, HTTP for Application layer, TCP for Transport layer, etc.</w:t>
      </w:r>
      <w:proofErr w:type="gramStart"/>
      <w:r w:rsidRPr="004C588B">
        <w:rPr>
          <w:lang w:val="en-IN"/>
        </w:rPr>
        <w:t>).&lt;</w:t>
      </w:r>
      <w:proofErr w:type="spellStart"/>
      <w:proofErr w:type="gramEnd"/>
      <w:r w:rsidRPr="004C588B">
        <w:rPr>
          <w:lang w:val="en-IN"/>
        </w:rPr>
        <w:t>br</w:t>
      </w:r>
      <w:proofErr w:type="spellEnd"/>
      <w:r w:rsidRPr="004C588B">
        <w:rPr>
          <w:lang w:val="en-IN"/>
        </w:rPr>
        <w:t>&gt;&lt;</w:t>
      </w:r>
      <w:proofErr w:type="spellStart"/>
      <w:r w:rsidRPr="004C588B">
        <w:rPr>
          <w:lang w:val="en-IN"/>
        </w:rPr>
        <w:t>br</w:t>
      </w:r>
      <w:proofErr w:type="spellEnd"/>
      <w:r w:rsidRPr="004C588B">
        <w:rPr>
          <w:lang w:val="en-IN"/>
        </w:rPr>
        <w:t>&gt;&lt;</w:t>
      </w:r>
      <w:proofErr w:type="spellStart"/>
      <w:r w:rsidRPr="004C588B">
        <w:rPr>
          <w:lang w:val="en-IN"/>
        </w:rPr>
        <w:t>em</w:t>
      </w:r>
      <w:proofErr w:type="spellEnd"/>
      <w:r w:rsidRPr="004C588B">
        <w:rPr>
          <w:lang w:val="en-IN"/>
        </w:rPr>
        <w:t>&gt;&lt;strong&gt;Hint:&lt;/strong&gt; Use the Protocol column and Info details in Wireshark to help you map protocols to OSI layers.&lt;/</w:t>
      </w:r>
      <w:proofErr w:type="spellStart"/>
      <w:r w:rsidRPr="004C588B">
        <w:rPr>
          <w:lang w:val="en-IN"/>
        </w:rPr>
        <w:t>em</w:t>
      </w:r>
      <w:proofErr w:type="spellEnd"/>
      <w:r w:rsidRPr="004C588B">
        <w:rPr>
          <w:lang w:val="en-IN"/>
        </w:rPr>
        <w:t>&gt;</w:t>
      </w:r>
    </w:p>
    <w:p w14:paraId="02A5E767" w14:textId="77777777" w:rsidR="004C588B" w:rsidRDefault="004C588B" w:rsidP="004C588B">
      <w:pPr>
        <w:rPr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1"/>
        <w:gridCol w:w="833"/>
        <w:gridCol w:w="1948"/>
        <w:gridCol w:w="4536"/>
      </w:tblGrid>
      <w:tr w:rsidR="004C588B" w:rsidRPr="004C588B" w14:paraId="628927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94925A" w14:textId="77777777" w:rsidR="004C588B" w:rsidRPr="004C588B" w:rsidRDefault="004C588B" w:rsidP="004C588B">
            <w:pPr>
              <w:rPr>
                <w:b/>
                <w:bCs/>
                <w:lang w:val="en-IN"/>
              </w:rPr>
            </w:pPr>
            <w:r w:rsidRPr="004C588B">
              <w:rPr>
                <w:b/>
                <w:bCs/>
                <w:lang w:val="en-IN"/>
              </w:rPr>
              <w:t>Packet Example</w:t>
            </w:r>
          </w:p>
        </w:tc>
        <w:tc>
          <w:tcPr>
            <w:tcW w:w="0" w:type="auto"/>
            <w:vAlign w:val="center"/>
            <w:hideMark/>
          </w:tcPr>
          <w:p w14:paraId="4BBF554B" w14:textId="77777777" w:rsidR="004C588B" w:rsidRPr="004C588B" w:rsidRDefault="004C588B" w:rsidP="004C588B">
            <w:pPr>
              <w:rPr>
                <w:b/>
                <w:bCs/>
                <w:lang w:val="en-IN"/>
              </w:rPr>
            </w:pPr>
            <w:r w:rsidRPr="004C588B">
              <w:rPr>
                <w:b/>
                <w:bCs/>
                <w:lang w:val="en-IN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06380CD8" w14:textId="77777777" w:rsidR="004C588B" w:rsidRPr="004C588B" w:rsidRDefault="004C588B" w:rsidP="004C588B">
            <w:pPr>
              <w:rPr>
                <w:b/>
                <w:bCs/>
                <w:lang w:val="en-IN"/>
              </w:rPr>
            </w:pPr>
            <w:r w:rsidRPr="004C588B">
              <w:rPr>
                <w:b/>
                <w:bCs/>
                <w:lang w:val="en-IN"/>
              </w:rPr>
              <w:t>OSI Layer</w:t>
            </w:r>
          </w:p>
        </w:tc>
        <w:tc>
          <w:tcPr>
            <w:tcW w:w="0" w:type="auto"/>
            <w:vAlign w:val="center"/>
            <w:hideMark/>
          </w:tcPr>
          <w:p w14:paraId="2F5171D8" w14:textId="77777777" w:rsidR="004C588B" w:rsidRPr="004C588B" w:rsidRDefault="004C588B" w:rsidP="004C588B">
            <w:pPr>
              <w:rPr>
                <w:b/>
                <w:bCs/>
                <w:lang w:val="en-IN"/>
              </w:rPr>
            </w:pPr>
            <w:r w:rsidRPr="004C588B">
              <w:rPr>
                <w:b/>
                <w:bCs/>
                <w:lang w:val="en-IN"/>
              </w:rPr>
              <w:t>Description</w:t>
            </w:r>
          </w:p>
        </w:tc>
      </w:tr>
      <w:tr w:rsidR="004C588B" w:rsidRPr="004C588B" w14:paraId="6B0C83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B0C32" w14:textId="77777777" w:rsidR="004C588B" w:rsidRPr="004C588B" w:rsidRDefault="004C588B" w:rsidP="004C588B">
            <w:pPr>
              <w:rPr>
                <w:b/>
                <w:bCs/>
                <w:lang w:val="en-IN"/>
              </w:rPr>
            </w:pPr>
            <w:r w:rsidRPr="004C588B">
              <w:rPr>
                <w:b/>
                <w:bCs/>
                <w:lang w:val="en-IN"/>
              </w:rPr>
              <w:t>HTTP GET Request</w:t>
            </w:r>
          </w:p>
        </w:tc>
        <w:tc>
          <w:tcPr>
            <w:tcW w:w="0" w:type="auto"/>
            <w:vAlign w:val="center"/>
            <w:hideMark/>
          </w:tcPr>
          <w:p w14:paraId="029FBBE0" w14:textId="77777777" w:rsidR="004C588B" w:rsidRPr="004C588B" w:rsidRDefault="004C588B" w:rsidP="004C588B">
            <w:pPr>
              <w:rPr>
                <w:lang w:val="en-IN"/>
              </w:rPr>
            </w:pPr>
            <w:r w:rsidRPr="004C588B">
              <w:rPr>
                <w:lang w:val="en-IN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44F72E75" w14:textId="77777777" w:rsidR="004C588B" w:rsidRPr="004C588B" w:rsidRDefault="004C588B" w:rsidP="004C588B">
            <w:pPr>
              <w:rPr>
                <w:lang w:val="en-IN"/>
              </w:rPr>
            </w:pPr>
            <w:r w:rsidRPr="004C588B">
              <w:rPr>
                <w:b/>
                <w:bCs/>
                <w:lang w:val="en-IN"/>
              </w:rPr>
              <w:t>Application (Layer 7)</w:t>
            </w:r>
          </w:p>
        </w:tc>
        <w:tc>
          <w:tcPr>
            <w:tcW w:w="0" w:type="auto"/>
            <w:vAlign w:val="center"/>
            <w:hideMark/>
          </w:tcPr>
          <w:p w14:paraId="59BE0D2E" w14:textId="77777777" w:rsidR="004C588B" w:rsidRPr="004C588B" w:rsidRDefault="004C588B" w:rsidP="004C588B">
            <w:pPr>
              <w:rPr>
                <w:lang w:val="en-IN"/>
              </w:rPr>
            </w:pPr>
            <w:r w:rsidRPr="004C588B">
              <w:rPr>
                <w:lang w:val="en-IN"/>
              </w:rPr>
              <w:t>Fetches web content from Instagram’s server</w:t>
            </w:r>
          </w:p>
        </w:tc>
      </w:tr>
      <w:tr w:rsidR="004C588B" w:rsidRPr="004C588B" w14:paraId="5BBD9E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D788E" w14:textId="77777777" w:rsidR="004C588B" w:rsidRPr="004C588B" w:rsidRDefault="004C588B" w:rsidP="004C588B">
            <w:pPr>
              <w:rPr>
                <w:b/>
                <w:bCs/>
                <w:lang w:val="en-IN"/>
              </w:rPr>
            </w:pPr>
            <w:r w:rsidRPr="004C588B">
              <w:rPr>
                <w:b/>
                <w:bCs/>
                <w:lang w:val="en-IN"/>
              </w:rPr>
              <w:t>TCP Segment</w:t>
            </w:r>
          </w:p>
        </w:tc>
        <w:tc>
          <w:tcPr>
            <w:tcW w:w="0" w:type="auto"/>
            <w:vAlign w:val="center"/>
            <w:hideMark/>
          </w:tcPr>
          <w:p w14:paraId="1D76C39E" w14:textId="77777777" w:rsidR="004C588B" w:rsidRPr="004C588B" w:rsidRDefault="004C588B" w:rsidP="004C588B">
            <w:pPr>
              <w:rPr>
                <w:lang w:val="en-IN"/>
              </w:rPr>
            </w:pPr>
            <w:r w:rsidRPr="004C588B">
              <w:rPr>
                <w:lang w:val="en-IN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703B4AAE" w14:textId="77777777" w:rsidR="004C588B" w:rsidRPr="004C588B" w:rsidRDefault="004C588B" w:rsidP="004C588B">
            <w:pPr>
              <w:rPr>
                <w:lang w:val="en-IN"/>
              </w:rPr>
            </w:pPr>
            <w:r w:rsidRPr="004C588B">
              <w:rPr>
                <w:b/>
                <w:bCs/>
                <w:lang w:val="en-IN"/>
              </w:rPr>
              <w:t>Transport (Layer 4)</w:t>
            </w:r>
          </w:p>
        </w:tc>
        <w:tc>
          <w:tcPr>
            <w:tcW w:w="0" w:type="auto"/>
            <w:vAlign w:val="center"/>
            <w:hideMark/>
          </w:tcPr>
          <w:p w14:paraId="2DACDD96" w14:textId="77777777" w:rsidR="004C588B" w:rsidRPr="004C588B" w:rsidRDefault="004C588B" w:rsidP="004C588B">
            <w:pPr>
              <w:rPr>
                <w:lang w:val="en-IN"/>
              </w:rPr>
            </w:pPr>
            <w:r w:rsidRPr="004C588B">
              <w:rPr>
                <w:lang w:val="en-IN"/>
              </w:rPr>
              <w:t>Ensures reliable delivery of data packets</w:t>
            </w:r>
          </w:p>
        </w:tc>
      </w:tr>
      <w:tr w:rsidR="004C588B" w:rsidRPr="004C588B" w14:paraId="05D471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1D5BE" w14:textId="77777777" w:rsidR="004C588B" w:rsidRPr="004C588B" w:rsidRDefault="004C588B" w:rsidP="004C588B">
            <w:pPr>
              <w:rPr>
                <w:b/>
                <w:bCs/>
                <w:lang w:val="en-IN"/>
              </w:rPr>
            </w:pPr>
            <w:r w:rsidRPr="004C588B">
              <w:rPr>
                <w:b/>
                <w:bCs/>
                <w:lang w:val="en-IN"/>
              </w:rPr>
              <w:t>ARP Request</w:t>
            </w:r>
          </w:p>
        </w:tc>
        <w:tc>
          <w:tcPr>
            <w:tcW w:w="0" w:type="auto"/>
            <w:vAlign w:val="center"/>
            <w:hideMark/>
          </w:tcPr>
          <w:p w14:paraId="6E21A014" w14:textId="77777777" w:rsidR="004C588B" w:rsidRPr="004C588B" w:rsidRDefault="004C588B" w:rsidP="004C588B">
            <w:pPr>
              <w:rPr>
                <w:lang w:val="en-IN"/>
              </w:rPr>
            </w:pPr>
            <w:r w:rsidRPr="004C588B">
              <w:rPr>
                <w:lang w:val="en-IN"/>
              </w:rPr>
              <w:t>ARP</w:t>
            </w:r>
          </w:p>
        </w:tc>
        <w:tc>
          <w:tcPr>
            <w:tcW w:w="0" w:type="auto"/>
            <w:vAlign w:val="center"/>
            <w:hideMark/>
          </w:tcPr>
          <w:p w14:paraId="1B07191A" w14:textId="77777777" w:rsidR="004C588B" w:rsidRPr="004C588B" w:rsidRDefault="004C588B" w:rsidP="004C588B">
            <w:pPr>
              <w:rPr>
                <w:lang w:val="en-IN"/>
              </w:rPr>
            </w:pPr>
            <w:r w:rsidRPr="004C588B">
              <w:rPr>
                <w:b/>
                <w:bCs/>
                <w:lang w:val="en-IN"/>
              </w:rPr>
              <w:t>Data Link (Layer 2)</w:t>
            </w:r>
          </w:p>
        </w:tc>
        <w:tc>
          <w:tcPr>
            <w:tcW w:w="0" w:type="auto"/>
            <w:vAlign w:val="center"/>
            <w:hideMark/>
          </w:tcPr>
          <w:p w14:paraId="7A5ABB68" w14:textId="77777777" w:rsidR="004C588B" w:rsidRPr="004C588B" w:rsidRDefault="004C588B" w:rsidP="004C588B">
            <w:pPr>
              <w:rPr>
                <w:lang w:val="en-IN"/>
              </w:rPr>
            </w:pPr>
            <w:r w:rsidRPr="004C588B">
              <w:rPr>
                <w:lang w:val="en-IN"/>
              </w:rPr>
              <w:t>Maps IP address to MAC address for local delivery</w:t>
            </w:r>
          </w:p>
        </w:tc>
      </w:tr>
    </w:tbl>
    <w:p w14:paraId="0783926C" w14:textId="77777777" w:rsidR="004C588B" w:rsidRDefault="004C588B" w:rsidP="004C588B">
      <w:pPr>
        <w:rPr>
          <w:lang w:val="en-IN"/>
        </w:rPr>
      </w:pPr>
    </w:p>
    <w:p w14:paraId="0F9386E8" w14:textId="77777777" w:rsidR="004C588B" w:rsidRPr="004C588B" w:rsidRDefault="004C588B" w:rsidP="004C588B">
      <w:pPr>
        <w:rPr>
          <w:lang w:val="en-IN"/>
        </w:rPr>
      </w:pPr>
    </w:p>
    <w:p w14:paraId="03F8B4B0" w14:textId="77777777" w:rsidR="00DF70C0" w:rsidRDefault="00DF70C0" w:rsidP="004C588B">
      <w:pPr>
        <w:rPr>
          <w:b/>
          <w:bCs/>
          <w:lang w:val="en-IN"/>
        </w:rPr>
      </w:pPr>
    </w:p>
    <w:p w14:paraId="3DD3D3A6" w14:textId="437F414B" w:rsidR="004C588B" w:rsidRPr="004C588B" w:rsidRDefault="004C588B" w:rsidP="004C588B">
      <w:pPr>
        <w:rPr>
          <w:b/>
          <w:bCs/>
          <w:lang w:val="en-IN"/>
        </w:rPr>
      </w:pPr>
      <w:r w:rsidRPr="004C588B">
        <w:rPr>
          <w:b/>
          <w:bCs/>
          <w:lang w:val="en-IN"/>
        </w:rPr>
        <w:t>3.</w:t>
      </w:r>
    </w:p>
    <w:p w14:paraId="498DC714" w14:textId="77777777" w:rsidR="004C588B" w:rsidRDefault="004C588B" w:rsidP="004C588B">
      <w:pPr>
        <w:rPr>
          <w:lang w:val="en-IN"/>
        </w:rPr>
      </w:pPr>
      <w:r w:rsidRPr="004C588B">
        <w:rPr>
          <w:lang w:val="en-IN"/>
        </w:rPr>
        <w:t xml:space="preserve">Create a </w:t>
      </w:r>
      <w:proofErr w:type="spellStart"/>
      <w:r w:rsidRPr="004C588B">
        <w:rPr>
          <w:lang w:val="en-IN"/>
        </w:rPr>
        <w:t>colorful</w:t>
      </w:r>
      <w:proofErr w:type="spellEnd"/>
      <w:r w:rsidRPr="004C588B">
        <w:rPr>
          <w:lang w:val="en-IN"/>
        </w:rPr>
        <w:t xml:space="preserve"> diagram of the OSI Model using any drawing tool (MS Paint, Canva, or even paper and upload a photo). For each layer, add a real-world example from apps you use daily (e.g., WhatsApp uses the Application layer, Instagram images use the Presentation layer, etc.).</w:t>
      </w:r>
    </w:p>
    <w:p w14:paraId="3B4A74EC" w14:textId="77777777" w:rsidR="004C588B" w:rsidRDefault="004C588B" w:rsidP="004C588B">
      <w:pPr>
        <w:rPr>
          <w:lang w:val="en-IN"/>
        </w:rPr>
      </w:pPr>
    </w:p>
    <w:p w14:paraId="31C7EC28" w14:textId="6C2B77C9" w:rsidR="004C588B" w:rsidRDefault="004C588B" w:rsidP="004C588B">
      <w:pPr>
        <w:rPr>
          <w:lang w:val="en-IN"/>
        </w:rPr>
      </w:pPr>
      <w:r w:rsidRPr="004C588B">
        <w:rPr>
          <w:lang w:val="en-IN"/>
        </w:rPr>
        <w:lastRenderedPageBreak/>
        <w:drawing>
          <wp:inline distT="0" distB="0" distL="0" distR="0" wp14:anchorId="5A9F5C2B" wp14:editId="2E9FCB18">
            <wp:extent cx="4823878" cy="3124471"/>
            <wp:effectExtent l="0" t="0" r="0" b="0"/>
            <wp:docPr id="590304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3046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312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8086C" w14:textId="77777777" w:rsidR="004C588B" w:rsidRDefault="004C588B" w:rsidP="004C588B">
      <w:pPr>
        <w:rPr>
          <w:lang w:val="en-IN"/>
        </w:rPr>
      </w:pPr>
    </w:p>
    <w:p w14:paraId="277FDA2E" w14:textId="77777777" w:rsidR="004C588B" w:rsidRPr="004C588B" w:rsidRDefault="004C588B" w:rsidP="004C588B">
      <w:pPr>
        <w:rPr>
          <w:lang w:val="en-IN"/>
        </w:rPr>
      </w:pPr>
    </w:p>
    <w:p w14:paraId="5F1B224E" w14:textId="77777777" w:rsidR="004C588B" w:rsidRPr="004C588B" w:rsidRDefault="004C588B" w:rsidP="004C588B">
      <w:pPr>
        <w:rPr>
          <w:lang w:val="en-IN"/>
        </w:rPr>
      </w:pPr>
      <w:r w:rsidRPr="004C588B">
        <w:rPr>
          <w:b/>
          <w:bCs/>
          <w:lang w:val="en-IN"/>
        </w:rPr>
        <w:t>4.</w:t>
      </w:r>
    </w:p>
    <w:p w14:paraId="2EFFF496" w14:textId="77777777" w:rsidR="004C588B" w:rsidRDefault="004C588B" w:rsidP="004C588B">
      <w:pPr>
        <w:rPr>
          <w:lang w:val="en-IN"/>
        </w:rPr>
      </w:pPr>
      <w:r w:rsidRPr="004C588B">
        <w:rPr>
          <w:lang w:val="en-IN"/>
        </w:rPr>
        <w:t xml:space="preserve">Explain how sending a message on WhatsApp travels through at least 4 layers of the OSI Model, describing what happens at each layer in your own </w:t>
      </w:r>
      <w:proofErr w:type="gramStart"/>
      <w:r w:rsidRPr="004C588B">
        <w:rPr>
          <w:lang w:val="en-IN"/>
        </w:rPr>
        <w:t>words.&lt;</w:t>
      </w:r>
      <w:proofErr w:type="spellStart"/>
      <w:proofErr w:type="gramEnd"/>
      <w:r w:rsidRPr="004C588B">
        <w:rPr>
          <w:lang w:val="en-IN"/>
        </w:rPr>
        <w:t>br</w:t>
      </w:r>
      <w:proofErr w:type="spellEnd"/>
      <w:r w:rsidRPr="004C588B">
        <w:rPr>
          <w:lang w:val="en-IN"/>
        </w:rPr>
        <w:t>&gt;&lt;</w:t>
      </w:r>
      <w:proofErr w:type="spellStart"/>
      <w:r w:rsidRPr="004C588B">
        <w:rPr>
          <w:lang w:val="en-IN"/>
        </w:rPr>
        <w:t>br</w:t>
      </w:r>
      <w:proofErr w:type="spellEnd"/>
      <w:r w:rsidRPr="004C588B">
        <w:rPr>
          <w:lang w:val="en-IN"/>
        </w:rPr>
        <w:t>&gt;&lt;</w:t>
      </w:r>
      <w:proofErr w:type="spellStart"/>
      <w:r w:rsidRPr="004C588B">
        <w:rPr>
          <w:lang w:val="en-IN"/>
        </w:rPr>
        <w:t>em</w:t>
      </w:r>
      <w:proofErr w:type="spellEnd"/>
      <w:r w:rsidRPr="004C588B">
        <w:rPr>
          <w:lang w:val="en-IN"/>
        </w:rPr>
        <w:t>&gt;&lt;strong&gt;Hint:&lt;/strong&gt; Think about how your message is typed, packaged, sent over the internet, and received.&lt;/</w:t>
      </w:r>
      <w:proofErr w:type="spellStart"/>
      <w:r w:rsidRPr="004C588B">
        <w:rPr>
          <w:lang w:val="en-IN"/>
        </w:rPr>
        <w:t>em</w:t>
      </w:r>
      <w:proofErr w:type="spellEnd"/>
      <w:r w:rsidRPr="004C588B">
        <w:rPr>
          <w:lang w:val="en-IN"/>
        </w:rPr>
        <w:t>&gt;</w:t>
      </w:r>
    </w:p>
    <w:p w14:paraId="66C815E0" w14:textId="77777777" w:rsidR="004C588B" w:rsidRDefault="004C588B" w:rsidP="004C588B">
      <w:pPr>
        <w:rPr>
          <w:lang w:val="en-IN"/>
        </w:rPr>
      </w:pPr>
    </w:p>
    <w:p w14:paraId="206A6129" w14:textId="77777777" w:rsidR="004C588B" w:rsidRPr="004C588B" w:rsidRDefault="004C588B" w:rsidP="004C588B">
      <w:pPr>
        <w:rPr>
          <w:lang w:val="en-IN"/>
        </w:rPr>
      </w:pPr>
      <w:r w:rsidRPr="004C588B">
        <w:rPr>
          <w:lang w:val="en-IN"/>
        </w:rPr>
        <w:t>When you send a message:</w:t>
      </w:r>
    </w:p>
    <w:p w14:paraId="2C1E355E" w14:textId="77777777" w:rsidR="004C588B" w:rsidRPr="004C588B" w:rsidRDefault="004C588B" w:rsidP="004C588B">
      <w:pPr>
        <w:numPr>
          <w:ilvl w:val="0"/>
          <w:numId w:val="26"/>
        </w:numPr>
        <w:rPr>
          <w:lang w:val="en-IN"/>
        </w:rPr>
      </w:pPr>
      <w:r w:rsidRPr="004C588B">
        <w:rPr>
          <w:b/>
          <w:bCs/>
          <w:lang w:val="en-IN"/>
        </w:rPr>
        <w:t>Application Layer (7):</w:t>
      </w:r>
      <w:r w:rsidRPr="004C588B">
        <w:rPr>
          <w:lang w:val="en-IN"/>
        </w:rPr>
        <w:t xml:space="preserve"> You type and hit send — WhatsApp formats your message.</w:t>
      </w:r>
    </w:p>
    <w:p w14:paraId="1DF217F7" w14:textId="77777777" w:rsidR="004C588B" w:rsidRPr="004C588B" w:rsidRDefault="004C588B" w:rsidP="004C588B">
      <w:pPr>
        <w:numPr>
          <w:ilvl w:val="0"/>
          <w:numId w:val="26"/>
        </w:numPr>
        <w:rPr>
          <w:lang w:val="en-IN"/>
        </w:rPr>
      </w:pPr>
      <w:r w:rsidRPr="004C588B">
        <w:rPr>
          <w:b/>
          <w:bCs/>
          <w:lang w:val="en-IN"/>
        </w:rPr>
        <w:t>Transport Layer (4):</w:t>
      </w:r>
      <w:r w:rsidRPr="004C588B">
        <w:rPr>
          <w:lang w:val="en-IN"/>
        </w:rPr>
        <w:t xml:space="preserve"> TCP breaks it into segments and ensures delivery.</w:t>
      </w:r>
    </w:p>
    <w:p w14:paraId="6B8E16C6" w14:textId="77777777" w:rsidR="004C588B" w:rsidRPr="004C588B" w:rsidRDefault="004C588B" w:rsidP="004C588B">
      <w:pPr>
        <w:numPr>
          <w:ilvl w:val="0"/>
          <w:numId w:val="26"/>
        </w:numPr>
        <w:rPr>
          <w:lang w:val="en-IN"/>
        </w:rPr>
      </w:pPr>
      <w:r w:rsidRPr="004C588B">
        <w:rPr>
          <w:b/>
          <w:bCs/>
          <w:lang w:val="en-IN"/>
        </w:rPr>
        <w:t>Network Layer (3):</w:t>
      </w:r>
      <w:r w:rsidRPr="004C588B">
        <w:rPr>
          <w:lang w:val="en-IN"/>
        </w:rPr>
        <w:t xml:space="preserve"> IP routes those segments across the internet to the recipient’s phone.</w:t>
      </w:r>
    </w:p>
    <w:p w14:paraId="450CA509" w14:textId="77777777" w:rsidR="004C588B" w:rsidRPr="004C588B" w:rsidRDefault="004C588B" w:rsidP="004C588B">
      <w:pPr>
        <w:numPr>
          <w:ilvl w:val="0"/>
          <w:numId w:val="26"/>
        </w:numPr>
        <w:rPr>
          <w:lang w:val="en-IN"/>
        </w:rPr>
      </w:pPr>
      <w:r w:rsidRPr="004C588B">
        <w:rPr>
          <w:b/>
          <w:bCs/>
          <w:lang w:val="en-IN"/>
        </w:rPr>
        <w:t>Data Link Layer (2):</w:t>
      </w:r>
      <w:r w:rsidRPr="004C588B">
        <w:rPr>
          <w:lang w:val="en-IN"/>
        </w:rPr>
        <w:t xml:space="preserve"> Wi-Fi or mobile network frames the data for local transmission.</w:t>
      </w:r>
    </w:p>
    <w:p w14:paraId="112434E5" w14:textId="77777777" w:rsidR="004C588B" w:rsidRPr="004C588B" w:rsidRDefault="004C588B" w:rsidP="004C588B">
      <w:pPr>
        <w:numPr>
          <w:ilvl w:val="0"/>
          <w:numId w:val="26"/>
        </w:numPr>
        <w:rPr>
          <w:lang w:val="en-IN"/>
        </w:rPr>
      </w:pPr>
      <w:r w:rsidRPr="004C588B">
        <w:rPr>
          <w:b/>
          <w:bCs/>
          <w:lang w:val="en-IN"/>
        </w:rPr>
        <w:t>Physical Layer (1):</w:t>
      </w:r>
      <w:r w:rsidRPr="004C588B">
        <w:rPr>
          <w:lang w:val="en-IN"/>
        </w:rPr>
        <w:t xml:space="preserve"> Electrical or radio signals carry the bits through cables or airwaves.</w:t>
      </w:r>
    </w:p>
    <w:p w14:paraId="75E5FAB5" w14:textId="77777777" w:rsidR="004C588B" w:rsidRDefault="004C588B" w:rsidP="004C588B">
      <w:pPr>
        <w:rPr>
          <w:lang w:val="en-IN"/>
        </w:rPr>
      </w:pPr>
    </w:p>
    <w:p w14:paraId="68DF708B" w14:textId="77777777" w:rsidR="004C588B" w:rsidRPr="004C588B" w:rsidRDefault="004C588B" w:rsidP="004C588B">
      <w:pPr>
        <w:rPr>
          <w:lang w:val="en-IN"/>
        </w:rPr>
      </w:pPr>
    </w:p>
    <w:p w14:paraId="2650345E" w14:textId="77777777" w:rsidR="00A9204E" w:rsidRDefault="00A9204E"/>
    <w:sectPr w:rsidR="00A920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77C01A3"/>
    <w:multiLevelType w:val="hybridMultilevel"/>
    <w:tmpl w:val="F60E23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895DE7"/>
    <w:multiLevelType w:val="multilevel"/>
    <w:tmpl w:val="11786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3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5" w15:restartNumberingAfterBreak="0">
    <w:nsid w:val="7E462159"/>
    <w:multiLevelType w:val="multilevel"/>
    <w:tmpl w:val="11786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4767082">
    <w:abstractNumId w:val="21"/>
  </w:num>
  <w:num w:numId="2" w16cid:durableId="1439175454">
    <w:abstractNumId w:val="12"/>
  </w:num>
  <w:num w:numId="3" w16cid:durableId="223874383">
    <w:abstractNumId w:val="10"/>
  </w:num>
  <w:num w:numId="4" w16cid:durableId="30225678">
    <w:abstractNumId w:val="23"/>
  </w:num>
  <w:num w:numId="5" w16cid:durableId="879513430">
    <w:abstractNumId w:val="13"/>
  </w:num>
  <w:num w:numId="6" w16cid:durableId="1021903609">
    <w:abstractNumId w:val="16"/>
  </w:num>
  <w:num w:numId="7" w16cid:durableId="1510557368">
    <w:abstractNumId w:val="18"/>
  </w:num>
  <w:num w:numId="8" w16cid:durableId="390621601">
    <w:abstractNumId w:val="9"/>
  </w:num>
  <w:num w:numId="9" w16cid:durableId="982268894">
    <w:abstractNumId w:val="7"/>
  </w:num>
  <w:num w:numId="10" w16cid:durableId="1385061854">
    <w:abstractNumId w:val="6"/>
  </w:num>
  <w:num w:numId="11" w16cid:durableId="1007947478">
    <w:abstractNumId w:val="5"/>
  </w:num>
  <w:num w:numId="12" w16cid:durableId="2037804725">
    <w:abstractNumId w:val="4"/>
  </w:num>
  <w:num w:numId="13" w16cid:durableId="572665193">
    <w:abstractNumId w:val="8"/>
  </w:num>
  <w:num w:numId="14" w16cid:durableId="1788812496">
    <w:abstractNumId w:val="3"/>
  </w:num>
  <w:num w:numId="15" w16cid:durableId="1716007444">
    <w:abstractNumId w:val="2"/>
  </w:num>
  <w:num w:numId="16" w16cid:durableId="1237402306">
    <w:abstractNumId w:val="1"/>
  </w:num>
  <w:num w:numId="17" w16cid:durableId="1756169247">
    <w:abstractNumId w:val="0"/>
  </w:num>
  <w:num w:numId="18" w16cid:durableId="1970235938">
    <w:abstractNumId w:val="14"/>
  </w:num>
  <w:num w:numId="19" w16cid:durableId="151223168">
    <w:abstractNumId w:val="15"/>
  </w:num>
  <w:num w:numId="20" w16cid:durableId="1824738489">
    <w:abstractNumId w:val="22"/>
  </w:num>
  <w:num w:numId="21" w16cid:durableId="1237281789">
    <w:abstractNumId w:val="17"/>
  </w:num>
  <w:num w:numId="22" w16cid:durableId="1487673306">
    <w:abstractNumId w:val="11"/>
  </w:num>
  <w:num w:numId="23" w16cid:durableId="1773165558">
    <w:abstractNumId w:val="24"/>
  </w:num>
  <w:num w:numId="24" w16cid:durableId="608927451">
    <w:abstractNumId w:val="25"/>
  </w:num>
  <w:num w:numId="25" w16cid:durableId="860973098">
    <w:abstractNumId w:val="19"/>
  </w:num>
  <w:num w:numId="26" w16cid:durableId="82813789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88B"/>
    <w:rsid w:val="004C588B"/>
    <w:rsid w:val="00645252"/>
    <w:rsid w:val="006D3D74"/>
    <w:rsid w:val="0083569A"/>
    <w:rsid w:val="00A9204E"/>
    <w:rsid w:val="00CA6B88"/>
    <w:rsid w:val="00DF7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DA7D4"/>
  <w15:chartTrackingRefBased/>
  <w15:docId w15:val="{DF413116-7070-4216-8399-3EF2554FB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paragraph" w:styleId="ListParagraph">
    <w:name w:val="List Paragraph"/>
    <w:basedOn w:val="Normal"/>
    <w:uiPriority w:val="34"/>
    <w:unhideWhenUsed/>
    <w:qFormat/>
    <w:rsid w:val="004C58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AppData\Local\Microsoft\Office\16.0\DTS\en-IN%7b06AE43E4-3336-4342-90AD-3C3C6EC90947%7d\%7b3A6AB02B-F1A5-4698-803B-65302E3D21BE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{3A6AB02B-F1A5-4698-803B-65302E3D21BE}TF2de6fc23-48e8-448b-960e-1bdc6e9248ab4ef8d1ac_win32-7424dd8ab5ea</Template>
  <TotalTime>5</TotalTime>
  <Pages>2</Pages>
  <Words>316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krishkathiriya867@gmail.com</cp:lastModifiedBy>
  <cp:revision>2</cp:revision>
  <dcterms:created xsi:type="dcterms:W3CDTF">2026-10-08T05:00:00Z</dcterms:created>
  <dcterms:modified xsi:type="dcterms:W3CDTF">2026-10-08T05:05:00Z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