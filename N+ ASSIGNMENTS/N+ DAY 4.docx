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4063" w14:textId="77777777" w:rsidR="005408F1" w:rsidRPr="005408F1" w:rsidRDefault="005408F1" w:rsidP="005408F1">
      <w:pPr>
        <w:rPr>
          <w:lang w:val="en-IN"/>
        </w:rPr>
      </w:pPr>
      <w:r w:rsidRPr="005408F1">
        <w:rPr>
          <w:b/>
          <w:bCs/>
          <w:lang w:val="en-IN"/>
        </w:rPr>
        <w:t>1.</w:t>
      </w:r>
    </w:p>
    <w:p w14:paraId="70391E08" w14:textId="77777777" w:rsidR="005408F1" w:rsidRDefault="005408F1" w:rsidP="005408F1">
      <w:pPr>
        <w:rPr>
          <w:lang w:val="en-IN"/>
        </w:rPr>
      </w:pPr>
      <w:r w:rsidRPr="005408F1">
        <w:rPr>
          <w:lang w:val="en-IN"/>
        </w:rPr>
        <w:t>Given a network address of 192.168.10.0/24, divide it into 4 equal subnets and write down the subnet mask, network address, and broadcast address for each subnet.</w:t>
      </w:r>
    </w:p>
    <w:p w14:paraId="65B4F5B8" w14:textId="77777777" w:rsidR="005408F1" w:rsidRDefault="005408F1" w:rsidP="005408F1">
      <w:pPr>
        <w:rPr>
          <w:lang w:val="en-IN"/>
        </w:rPr>
      </w:pPr>
    </w:p>
    <w:p w14:paraId="250BF0E8" w14:textId="77777777" w:rsidR="005408F1" w:rsidRPr="005408F1" w:rsidRDefault="005408F1" w:rsidP="005408F1">
      <w:pPr>
        <w:numPr>
          <w:ilvl w:val="0"/>
          <w:numId w:val="24"/>
        </w:numPr>
        <w:rPr>
          <w:lang w:val="en-IN"/>
        </w:rPr>
      </w:pPr>
      <w:r w:rsidRPr="005408F1">
        <w:rPr>
          <w:lang w:val="en-IN"/>
        </w:rPr>
        <w:t>Original network: 192.168.10.0/24 → 255.255.255.0</w:t>
      </w:r>
    </w:p>
    <w:p w14:paraId="5625C4C1" w14:textId="77777777" w:rsidR="005408F1" w:rsidRPr="005408F1" w:rsidRDefault="005408F1" w:rsidP="005408F1">
      <w:pPr>
        <w:numPr>
          <w:ilvl w:val="0"/>
          <w:numId w:val="24"/>
        </w:numPr>
        <w:rPr>
          <w:lang w:val="en-IN"/>
        </w:rPr>
      </w:pPr>
      <w:r w:rsidRPr="005408F1">
        <w:rPr>
          <w:lang w:val="en-IN"/>
        </w:rPr>
        <w:t>Need 4 subnets → Borrow 2 bits → New mask = /26 → 255.255.255.192</w:t>
      </w:r>
    </w:p>
    <w:p w14:paraId="01F9FD1A" w14:textId="199AFE70" w:rsidR="005408F1" w:rsidRDefault="005408F1" w:rsidP="005408F1">
      <w:pPr>
        <w:numPr>
          <w:ilvl w:val="0"/>
          <w:numId w:val="24"/>
        </w:numPr>
        <w:rPr>
          <w:lang w:val="en-IN"/>
        </w:rPr>
      </w:pPr>
      <w:r w:rsidRPr="005408F1">
        <w:rPr>
          <w:lang w:val="en-IN"/>
        </w:rPr>
        <w:t xml:space="preserve">Each subnet has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2</m:t>
            </m:r>
          </m:e>
          <m:sup>
            <m:r>
              <w:rPr>
                <w:rFonts w:ascii="Cambria Math" w:hAnsi="Cambria Math"/>
                <w:lang w:val="en-IN"/>
              </w:rPr>
              <m:t>6</m:t>
            </m:r>
          </m:sup>
        </m:sSup>
        <m:r>
          <w:rPr>
            <w:rFonts w:ascii="Cambria Math" w:hAnsi="Cambria Math"/>
            <w:lang w:val="en-IN"/>
          </w:rPr>
          <m:t>-2=62</m:t>
        </m:r>
        <m:r>
          <w:rPr>
            <w:rFonts w:ascii="Cambria Math" w:hAnsi="Cambria Math"/>
            <w:lang w:val="en-IN"/>
          </w:rPr>
          <m:t xml:space="preserve"> </m:t>
        </m:r>
      </m:oMath>
      <w:r w:rsidRPr="005408F1">
        <w:rPr>
          <w:lang w:val="en-IN"/>
        </w:rPr>
        <w:t>usable hosts.</w:t>
      </w:r>
    </w:p>
    <w:p w14:paraId="73FFA9DC" w14:textId="77777777" w:rsidR="005408F1" w:rsidRPr="005408F1" w:rsidRDefault="005408F1" w:rsidP="005408F1">
      <w:pPr>
        <w:ind w:left="720"/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642"/>
        <w:gridCol w:w="1755"/>
        <w:gridCol w:w="3071"/>
      </w:tblGrid>
      <w:tr w:rsidR="005408F1" w:rsidRPr="005408F1" w14:paraId="3C678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F91E1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493C50DD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9F6FCE3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035058B3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Usable Range</w:t>
            </w:r>
          </w:p>
        </w:tc>
      </w:tr>
      <w:tr w:rsidR="005408F1" w:rsidRPr="005408F1" w14:paraId="300D7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65CF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08B679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5E4D3EF5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547538B6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 – 192.168.10.62</w:t>
            </w:r>
          </w:p>
        </w:tc>
      </w:tr>
      <w:tr w:rsidR="005408F1" w:rsidRPr="005408F1" w14:paraId="5CAD0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EB0D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50978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6B191FD3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3DE6DCAF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192.168.10.65 – 192.168.10.126</w:t>
            </w:r>
          </w:p>
        </w:tc>
      </w:tr>
      <w:tr w:rsidR="005408F1" w:rsidRPr="005408F1" w14:paraId="7C23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C61B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9EF2AB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192.168.10.128</w:t>
            </w:r>
          </w:p>
        </w:tc>
        <w:tc>
          <w:tcPr>
            <w:tcW w:w="0" w:type="auto"/>
            <w:vAlign w:val="center"/>
            <w:hideMark/>
          </w:tcPr>
          <w:p w14:paraId="7CD06382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192.168.10.191</w:t>
            </w:r>
          </w:p>
        </w:tc>
        <w:tc>
          <w:tcPr>
            <w:tcW w:w="0" w:type="auto"/>
            <w:vAlign w:val="center"/>
            <w:hideMark/>
          </w:tcPr>
          <w:p w14:paraId="618666D0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192.168.10.129 – 192.168.10.190</w:t>
            </w:r>
          </w:p>
        </w:tc>
      </w:tr>
      <w:tr w:rsidR="005408F1" w:rsidRPr="005408F1" w14:paraId="79624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7E30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A8D878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192.168.10.192</w:t>
            </w:r>
          </w:p>
        </w:tc>
        <w:tc>
          <w:tcPr>
            <w:tcW w:w="0" w:type="auto"/>
            <w:vAlign w:val="center"/>
            <w:hideMark/>
          </w:tcPr>
          <w:p w14:paraId="28855620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192.168.10.255</w:t>
            </w:r>
          </w:p>
        </w:tc>
        <w:tc>
          <w:tcPr>
            <w:tcW w:w="0" w:type="auto"/>
            <w:vAlign w:val="center"/>
            <w:hideMark/>
          </w:tcPr>
          <w:p w14:paraId="1E45DDFF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192.168.10.193 – 192.168.10.254</w:t>
            </w:r>
          </w:p>
        </w:tc>
      </w:tr>
    </w:tbl>
    <w:p w14:paraId="17A2A62E" w14:textId="77777777" w:rsidR="005408F1" w:rsidRDefault="005408F1" w:rsidP="005408F1">
      <w:pPr>
        <w:rPr>
          <w:lang w:val="en-IN"/>
        </w:rPr>
      </w:pPr>
    </w:p>
    <w:p w14:paraId="3BE1558F" w14:textId="77777777" w:rsidR="005408F1" w:rsidRPr="005408F1" w:rsidRDefault="005408F1" w:rsidP="005408F1">
      <w:pPr>
        <w:rPr>
          <w:lang w:val="en-IN"/>
        </w:rPr>
      </w:pPr>
    </w:p>
    <w:p w14:paraId="5A4213B6" w14:textId="77777777" w:rsidR="005408F1" w:rsidRPr="005408F1" w:rsidRDefault="005408F1" w:rsidP="005408F1">
      <w:pPr>
        <w:rPr>
          <w:lang w:val="en-IN"/>
        </w:rPr>
      </w:pPr>
      <w:r w:rsidRPr="005408F1">
        <w:rPr>
          <w:b/>
          <w:bCs/>
          <w:lang w:val="en-IN"/>
        </w:rPr>
        <w:t>2.</w:t>
      </w:r>
    </w:p>
    <w:p w14:paraId="33FB223B" w14:textId="77777777" w:rsidR="005408F1" w:rsidRDefault="005408F1" w:rsidP="005408F1">
      <w:pPr>
        <w:rPr>
          <w:lang w:val="en-IN"/>
        </w:rPr>
      </w:pPr>
      <w:r w:rsidRPr="005408F1">
        <w:rPr>
          <w:lang w:val="en-IN"/>
        </w:rPr>
        <w:t xml:space="preserve">For one of the subnets you created, assign valid IP addresses to 5 devices (such as a router, two laptops, a printer, and a mobile) and list which IP goes to which </w:t>
      </w:r>
      <w:proofErr w:type="gramStart"/>
      <w:r w:rsidRPr="005408F1">
        <w:rPr>
          <w:lang w:val="en-IN"/>
        </w:rPr>
        <w:t>device.&lt;</w:t>
      </w:r>
      <w:proofErr w:type="spellStart"/>
      <w:proofErr w:type="gramEnd"/>
      <w:r w:rsidRPr="005408F1">
        <w:rPr>
          <w:lang w:val="en-IN"/>
        </w:rPr>
        <w:t>br</w:t>
      </w:r>
      <w:proofErr w:type="spellEnd"/>
      <w:r w:rsidRPr="005408F1">
        <w:rPr>
          <w:lang w:val="en-IN"/>
        </w:rPr>
        <w:t>&gt;&lt;</w:t>
      </w:r>
      <w:proofErr w:type="spellStart"/>
      <w:r w:rsidRPr="005408F1">
        <w:rPr>
          <w:lang w:val="en-IN"/>
        </w:rPr>
        <w:t>br</w:t>
      </w:r>
      <w:proofErr w:type="spellEnd"/>
      <w:r w:rsidRPr="005408F1">
        <w:rPr>
          <w:lang w:val="en-IN"/>
        </w:rPr>
        <w:t>&gt;&lt;</w:t>
      </w:r>
      <w:proofErr w:type="spellStart"/>
      <w:r w:rsidRPr="005408F1">
        <w:rPr>
          <w:lang w:val="en-IN"/>
        </w:rPr>
        <w:t>em</w:t>
      </w:r>
      <w:proofErr w:type="spellEnd"/>
      <w:r w:rsidRPr="005408F1">
        <w:rPr>
          <w:lang w:val="en-IN"/>
        </w:rPr>
        <w:t>&gt;&lt;strong&gt;Hint:&lt;/strong&gt; Make sure not to use the network or broadcast address for any device.&lt;/</w:t>
      </w:r>
      <w:proofErr w:type="spellStart"/>
      <w:r w:rsidRPr="005408F1">
        <w:rPr>
          <w:lang w:val="en-IN"/>
        </w:rPr>
        <w:t>em</w:t>
      </w:r>
      <w:proofErr w:type="spellEnd"/>
      <w:r w:rsidRPr="005408F1">
        <w:rPr>
          <w:lang w:val="en-IN"/>
        </w:rPr>
        <w:t>&gt;</w:t>
      </w:r>
    </w:p>
    <w:p w14:paraId="3449D216" w14:textId="77777777" w:rsidR="005408F1" w:rsidRDefault="005408F1" w:rsidP="005408F1">
      <w:pPr>
        <w:rPr>
          <w:lang w:val="en-IN"/>
        </w:rPr>
      </w:pPr>
    </w:p>
    <w:p w14:paraId="52FFEACE" w14:textId="77777777" w:rsidR="005408F1" w:rsidRPr="005408F1" w:rsidRDefault="005408F1" w:rsidP="005408F1">
      <w:pPr>
        <w:rPr>
          <w:lang w:val="en-IN"/>
        </w:rPr>
      </w:pPr>
      <w:r w:rsidRPr="005408F1">
        <w:rPr>
          <w:lang w:val="en-IN"/>
        </w:rPr>
        <w:t>Example subnet: 192.168.10.64/27</w:t>
      </w:r>
    </w:p>
    <w:p w14:paraId="3EDFBAE6" w14:textId="77777777" w:rsidR="005408F1" w:rsidRPr="005408F1" w:rsidRDefault="005408F1" w:rsidP="005408F1">
      <w:pPr>
        <w:numPr>
          <w:ilvl w:val="0"/>
          <w:numId w:val="25"/>
        </w:numPr>
        <w:rPr>
          <w:lang w:val="en-IN"/>
        </w:rPr>
      </w:pPr>
      <w:r w:rsidRPr="005408F1">
        <w:rPr>
          <w:lang w:val="en-IN"/>
        </w:rPr>
        <w:t>Subnet mask: 255.255.255.224</w:t>
      </w:r>
    </w:p>
    <w:p w14:paraId="2811F022" w14:textId="77777777" w:rsidR="005408F1" w:rsidRPr="005408F1" w:rsidRDefault="005408F1" w:rsidP="005408F1">
      <w:pPr>
        <w:numPr>
          <w:ilvl w:val="0"/>
          <w:numId w:val="25"/>
        </w:numPr>
        <w:rPr>
          <w:lang w:val="en-IN"/>
        </w:rPr>
      </w:pPr>
      <w:r w:rsidRPr="005408F1">
        <w:rPr>
          <w:lang w:val="en-IN"/>
        </w:rPr>
        <w:t>Network address: 192.168.10.64</w:t>
      </w:r>
    </w:p>
    <w:p w14:paraId="53361561" w14:textId="77777777" w:rsidR="005408F1" w:rsidRPr="005408F1" w:rsidRDefault="005408F1" w:rsidP="005408F1">
      <w:pPr>
        <w:numPr>
          <w:ilvl w:val="0"/>
          <w:numId w:val="25"/>
        </w:numPr>
        <w:rPr>
          <w:lang w:val="en-IN"/>
        </w:rPr>
      </w:pPr>
      <w:r w:rsidRPr="005408F1">
        <w:rPr>
          <w:lang w:val="en-IN"/>
        </w:rPr>
        <w:t>Valid host range: 192.168.10.65 – 192.168.10.94</w:t>
      </w:r>
    </w:p>
    <w:p w14:paraId="5CDEF996" w14:textId="77777777" w:rsidR="005408F1" w:rsidRDefault="005408F1" w:rsidP="005408F1">
      <w:pPr>
        <w:numPr>
          <w:ilvl w:val="0"/>
          <w:numId w:val="25"/>
        </w:numPr>
        <w:rPr>
          <w:lang w:val="en-IN"/>
        </w:rPr>
      </w:pPr>
      <w:r w:rsidRPr="005408F1">
        <w:rPr>
          <w:lang w:val="en-IN"/>
        </w:rPr>
        <w:t>Broadcast address: 192.168.10.95</w:t>
      </w:r>
    </w:p>
    <w:p w14:paraId="16DEB07B" w14:textId="77777777" w:rsidR="005408F1" w:rsidRPr="005408F1" w:rsidRDefault="005408F1" w:rsidP="005408F1">
      <w:pPr>
        <w:ind w:left="720"/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874"/>
      </w:tblGrid>
      <w:tr w:rsidR="005408F1" w:rsidRPr="005408F1" w14:paraId="6078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D70A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75B9BE3" w14:textId="77777777" w:rsidR="005408F1" w:rsidRPr="005408F1" w:rsidRDefault="005408F1" w:rsidP="005408F1">
            <w:pPr>
              <w:rPr>
                <w:b/>
                <w:bCs/>
                <w:lang w:val="en-IN"/>
              </w:rPr>
            </w:pPr>
            <w:r w:rsidRPr="005408F1">
              <w:rPr>
                <w:b/>
                <w:bCs/>
                <w:lang w:val="en-IN"/>
              </w:rPr>
              <w:t>Assigned IP address</w:t>
            </w:r>
          </w:p>
        </w:tc>
      </w:tr>
      <w:tr w:rsidR="005408F1" w:rsidRPr="005408F1" w14:paraId="3341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C73C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EC33E82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192.168.10.65</w:t>
            </w:r>
          </w:p>
        </w:tc>
      </w:tr>
      <w:tr w:rsidR="005408F1" w:rsidRPr="005408F1" w14:paraId="0378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D50E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3C90361B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192.168.10.66</w:t>
            </w:r>
          </w:p>
        </w:tc>
      </w:tr>
      <w:tr w:rsidR="005408F1" w:rsidRPr="005408F1" w14:paraId="406F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E17A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71B4CED2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192.168.10.67</w:t>
            </w:r>
          </w:p>
        </w:tc>
      </w:tr>
      <w:tr w:rsidR="005408F1" w:rsidRPr="005408F1" w14:paraId="67709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DCE7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68DC5332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192.168.10.68</w:t>
            </w:r>
          </w:p>
        </w:tc>
      </w:tr>
      <w:tr w:rsidR="005408F1" w:rsidRPr="005408F1" w14:paraId="38CAE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B05B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86F8195" w14:textId="77777777" w:rsidR="005408F1" w:rsidRPr="005408F1" w:rsidRDefault="005408F1" w:rsidP="005408F1">
            <w:pPr>
              <w:rPr>
                <w:lang w:val="en-IN"/>
              </w:rPr>
            </w:pPr>
            <w:r w:rsidRPr="005408F1">
              <w:rPr>
                <w:lang w:val="en-IN"/>
              </w:rPr>
              <w:t>192.168.10.69</w:t>
            </w:r>
          </w:p>
        </w:tc>
      </w:tr>
    </w:tbl>
    <w:p w14:paraId="0E889296" w14:textId="77777777" w:rsidR="005408F1" w:rsidRDefault="005408F1" w:rsidP="005408F1">
      <w:pPr>
        <w:rPr>
          <w:lang w:val="en-IN"/>
        </w:rPr>
      </w:pPr>
    </w:p>
    <w:p w14:paraId="59093137" w14:textId="77777777" w:rsidR="005408F1" w:rsidRDefault="005408F1" w:rsidP="005408F1">
      <w:pPr>
        <w:rPr>
          <w:lang w:val="en-IN"/>
        </w:rPr>
      </w:pPr>
    </w:p>
    <w:p w14:paraId="1BE322C0" w14:textId="77777777" w:rsidR="005408F1" w:rsidRPr="005408F1" w:rsidRDefault="005408F1" w:rsidP="005408F1">
      <w:pPr>
        <w:rPr>
          <w:lang w:val="en-IN"/>
        </w:rPr>
      </w:pPr>
    </w:p>
    <w:p w14:paraId="445D079A" w14:textId="77777777" w:rsidR="005408F1" w:rsidRPr="005408F1" w:rsidRDefault="005408F1" w:rsidP="005408F1">
      <w:pPr>
        <w:rPr>
          <w:lang w:val="en-IN"/>
        </w:rPr>
      </w:pPr>
      <w:r w:rsidRPr="005408F1">
        <w:rPr>
          <w:b/>
          <w:bCs/>
          <w:lang w:val="en-IN"/>
        </w:rPr>
        <w:t>3.</w:t>
      </w:r>
    </w:p>
    <w:p w14:paraId="3FF97470" w14:textId="77777777" w:rsidR="005408F1" w:rsidRDefault="005408F1" w:rsidP="005408F1">
      <w:pPr>
        <w:rPr>
          <w:lang w:val="en-IN"/>
        </w:rPr>
      </w:pPr>
      <w:r w:rsidRPr="005408F1">
        <w:rPr>
          <w:lang w:val="en-IN"/>
        </w:rPr>
        <w:t>Draw a simple diagram (hand-drawn or digital) showing your subnet plan: label each subnet, the range of IPs, and where each device is connected.</w:t>
      </w:r>
    </w:p>
    <w:p w14:paraId="42B1EF7F" w14:textId="643EBD2F" w:rsidR="005408F1" w:rsidRDefault="005408F1" w:rsidP="005408F1">
      <w:pPr>
        <w:rPr>
          <w:lang w:val="en-IN"/>
        </w:rPr>
      </w:pPr>
      <w:r w:rsidRPr="005408F1">
        <w:rPr>
          <w:lang w:val="en-IN"/>
        </w:rPr>
        <w:lastRenderedPageBreak/>
        <w:drawing>
          <wp:inline distT="0" distB="0" distL="0" distR="0" wp14:anchorId="55ECA943" wp14:editId="4D1EFCDF">
            <wp:extent cx="3887613" cy="2552700"/>
            <wp:effectExtent l="0" t="0" r="0" b="0"/>
            <wp:docPr id="20755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42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606" cy="255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5D3E" w14:textId="77777777" w:rsidR="005408F1" w:rsidRDefault="005408F1" w:rsidP="005408F1">
      <w:pPr>
        <w:rPr>
          <w:lang w:val="en-IN"/>
        </w:rPr>
      </w:pPr>
    </w:p>
    <w:p w14:paraId="17EC0701" w14:textId="77777777" w:rsidR="005408F1" w:rsidRPr="005408F1" w:rsidRDefault="005408F1" w:rsidP="005408F1">
      <w:pPr>
        <w:rPr>
          <w:lang w:val="en-IN"/>
        </w:rPr>
      </w:pPr>
    </w:p>
    <w:p w14:paraId="5FF4D031" w14:textId="77777777" w:rsidR="005408F1" w:rsidRPr="005408F1" w:rsidRDefault="005408F1" w:rsidP="005408F1">
      <w:pPr>
        <w:rPr>
          <w:lang w:val="en-IN"/>
        </w:rPr>
      </w:pPr>
      <w:r w:rsidRPr="005408F1">
        <w:rPr>
          <w:b/>
          <w:bCs/>
          <w:lang w:val="en-IN"/>
        </w:rPr>
        <w:t>4.</w:t>
      </w:r>
    </w:p>
    <w:p w14:paraId="4DE3CA08" w14:textId="77777777" w:rsidR="005408F1" w:rsidRDefault="005408F1" w:rsidP="005408F1">
      <w:pPr>
        <w:rPr>
          <w:lang w:val="en-IN"/>
        </w:rPr>
      </w:pPr>
      <w:r w:rsidRPr="005408F1">
        <w:rPr>
          <w:lang w:val="en-IN"/>
        </w:rPr>
        <w:t>Document step-by-step how you calculated the subnet mask, number of hosts per subnet, and assigned IP addresses for your plan, as if you are explaining it to a friend who is new to subnetting.</w:t>
      </w:r>
    </w:p>
    <w:p w14:paraId="56F81A6E" w14:textId="77777777" w:rsidR="00153FE7" w:rsidRDefault="00153FE7" w:rsidP="005408F1">
      <w:pPr>
        <w:rPr>
          <w:lang w:val="en-IN"/>
        </w:rPr>
      </w:pPr>
    </w:p>
    <w:p w14:paraId="2AB62DFC" w14:textId="77777777" w:rsidR="00153FE7" w:rsidRPr="00153FE7" w:rsidRDefault="00153FE7" w:rsidP="00153FE7">
      <w:pPr>
        <w:rPr>
          <w:b/>
          <w:bCs/>
          <w:lang w:val="en-IN"/>
        </w:rPr>
      </w:pPr>
      <w:r w:rsidRPr="00153FE7">
        <w:rPr>
          <w:b/>
          <w:bCs/>
          <w:lang w:val="en-IN"/>
        </w:rPr>
        <w:t>Step 1: Given Network</w:t>
      </w:r>
    </w:p>
    <w:p w14:paraId="7A8EFD2C" w14:textId="77777777" w:rsidR="00153FE7" w:rsidRPr="00153FE7" w:rsidRDefault="00153FE7" w:rsidP="00153FE7">
      <w:pPr>
        <w:rPr>
          <w:lang w:val="en-IN"/>
        </w:rPr>
      </w:pPr>
    </w:p>
    <w:p w14:paraId="2A0EE48E" w14:textId="77777777" w:rsidR="00153FE7" w:rsidRPr="00153FE7" w:rsidRDefault="00153FE7" w:rsidP="00153FE7">
      <w:pPr>
        <w:rPr>
          <w:lang w:val="en-IN"/>
        </w:rPr>
      </w:pPr>
      <w:r w:rsidRPr="00153FE7">
        <w:rPr>
          <w:lang w:val="en-IN"/>
        </w:rPr>
        <w:t>Network: 192.168.10.0/24</w:t>
      </w:r>
    </w:p>
    <w:p w14:paraId="1862E46B" w14:textId="77777777" w:rsidR="00153FE7" w:rsidRDefault="00153FE7" w:rsidP="00153FE7">
      <w:pPr>
        <w:rPr>
          <w:lang w:val="en-IN"/>
        </w:rPr>
      </w:pPr>
      <w:r w:rsidRPr="00153FE7">
        <w:rPr>
          <w:lang w:val="en-IN"/>
        </w:rPr>
        <w:t>Default subnet mask: 255.255.255.0</w:t>
      </w:r>
    </w:p>
    <w:p w14:paraId="11CD015D" w14:textId="77777777" w:rsidR="00153FE7" w:rsidRPr="00153FE7" w:rsidRDefault="00153FE7" w:rsidP="00153FE7">
      <w:pPr>
        <w:rPr>
          <w:lang w:val="en-IN"/>
        </w:rPr>
      </w:pPr>
    </w:p>
    <w:p w14:paraId="24E1A5A1" w14:textId="77777777" w:rsidR="00153FE7" w:rsidRPr="00153FE7" w:rsidRDefault="00153FE7" w:rsidP="00153FE7">
      <w:pPr>
        <w:rPr>
          <w:b/>
          <w:bCs/>
          <w:lang w:val="en-IN"/>
        </w:rPr>
      </w:pPr>
      <w:r w:rsidRPr="00153FE7">
        <w:rPr>
          <w:b/>
          <w:bCs/>
          <w:lang w:val="en-IN"/>
        </w:rPr>
        <w:t>Step 2: Calculate Subnet Mask and Hosts</w:t>
      </w:r>
    </w:p>
    <w:p w14:paraId="05300C0B" w14:textId="77777777" w:rsidR="00153FE7" w:rsidRPr="00153FE7" w:rsidRDefault="00153FE7" w:rsidP="00153FE7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565"/>
        <w:gridCol w:w="840"/>
        <w:gridCol w:w="1257"/>
      </w:tblGrid>
      <w:tr w:rsidR="00153FE7" w:rsidRPr="00153FE7" w14:paraId="1D669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D346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80510B4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55E8F00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Total IPs</w:t>
            </w:r>
          </w:p>
        </w:tc>
        <w:tc>
          <w:tcPr>
            <w:tcW w:w="0" w:type="auto"/>
            <w:vAlign w:val="center"/>
            <w:hideMark/>
          </w:tcPr>
          <w:p w14:paraId="67A0C305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Usable Hosts</w:t>
            </w:r>
          </w:p>
        </w:tc>
      </w:tr>
      <w:tr w:rsidR="00153FE7" w:rsidRPr="00153FE7" w14:paraId="350A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ED02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3581293D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3717D5E3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8753F4E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30</w:t>
            </w:r>
          </w:p>
        </w:tc>
      </w:tr>
      <w:tr w:rsidR="00153FE7" w:rsidRPr="00153FE7" w14:paraId="6E3B9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D71D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0F366820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35455F61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168D837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14</w:t>
            </w:r>
          </w:p>
        </w:tc>
      </w:tr>
      <w:tr w:rsidR="00153FE7" w:rsidRPr="00153FE7" w14:paraId="3EAD4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70CD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14:paraId="414F647B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DCE8DD7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242BB4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6</w:t>
            </w:r>
          </w:p>
        </w:tc>
      </w:tr>
      <w:tr w:rsidR="00153FE7" w:rsidRPr="00153FE7" w14:paraId="0A94E46C" w14:textId="77777777">
        <w:trPr>
          <w:tblCellSpacing w:w="15" w:type="dxa"/>
        </w:trPr>
        <w:tc>
          <w:tcPr>
            <w:tcW w:w="0" w:type="auto"/>
            <w:vAlign w:val="center"/>
          </w:tcPr>
          <w:p w14:paraId="0D2FFCA1" w14:textId="77777777" w:rsidR="00153FE7" w:rsidRPr="00153FE7" w:rsidRDefault="00153FE7" w:rsidP="00153FE7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4FB5A6C" w14:textId="77777777" w:rsidR="00153FE7" w:rsidRPr="00153FE7" w:rsidRDefault="00153FE7" w:rsidP="00153FE7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9C8A1F9" w14:textId="77777777" w:rsidR="00153FE7" w:rsidRPr="00153FE7" w:rsidRDefault="00153FE7" w:rsidP="00153FE7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0FAA4E6" w14:textId="77777777" w:rsidR="00153FE7" w:rsidRPr="00153FE7" w:rsidRDefault="00153FE7" w:rsidP="00153FE7">
            <w:pPr>
              <w:rPr>
                <w:lang w:val="en-IN"/>
              </w:rPr>
            </w:pPr>
          </w:p>
        </w:tc>
      </w:tr>
    </w:tbl>
    <w:p w14:paraId="187C7231" w14:textId="02611378" w:rsidR="00153FE7" w:rsidRPr="00153FE7" w:rsidRDefault="00153FE7" w:rsidP="00153FE7">
      <w:pPr>
        <w:rPr>
          <w:lang w:val="en-IN"/>
        </w:rPr>
      </w:pPr>
    </w:p>
    <w:p w14:paraId="67971DC5" w14:textId="77777777" w:rsidR="00153FE7" w:rsidRPr="00153FE7" w:rsidRDefault="00153FE7" w:rsidP="00153FE7">
      <w:pPr>
        <w:rPr>
          <w:b/>
          <w:bCs/>
          <w:lang w:val="en-IN"/>
        </w:rPr>
      </w:pPr>
      <w:r w:rsidRPr="00153FE7">
        <w:rPr>
          <w:b/>
          <w:bCs/>
          <w:lang w:val="en-IN"/>
        </w:rPr>
        <w:t>Step 3: Subnet Plan</w:t>
      </w:r>
    </w:p>
    <w:p w14:paraId="3B0BEF97" w14:textId="77777777" w:rsidR="00153FE7" w:rsidRPr="00153FE7" w:rsidRDefault="00153FE7" w:rsidP="00153FE7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642"/>
        <w:gridCol w:w="1299"/>
        <w:gridCol w:w="987"/>
      </w:tblGrid>
      <w:tr w:rsidR="00153FE7" w:rsidRPr="00153FE7" w14:paraId="68E9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E0B66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1E8130F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F2FF978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Usable Range</w:t>
            </w:r>
          </w:p>
        </w:tc>
        <w:tc>
          <w:tcPr>
            <w:tcW w:w="0" w:type="auto"/>
            <w:vAlign w:val="center"/>
            <w:hideMark/>
          </w:tcPr>
          <w:p w14:paraId="7E825452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Broadcast</w:t>
            </w:r>
          </w:p>
        </w:tc>
      </w:tr>
      <w:tr w:rsidR="00153FE7" w:rsidRPr="00153FE7" w14:paraId="6333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8ABE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Office /27</w:t>
            </w:r>
          </w:p>
        </w:tc>
        <w:tc>
          <w:tcPr>
            <w:tcW w:w="0" w:type="auto"/>
            <w:vAlign w:val="center"/>
            <w:hideMark/>
          </w:tcPr>
          <w:p w14:paraId="59BB8246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09819CF6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.65 – .94</w:t>
            </w:r>
          </w:p>
        </w:tc>
        <w:tc>
          <w:tcPr>
            <w:tcW w:w="0" w:type="auto"/>
            <w:vAlign w:val="center"/>
            <w:hideMark/>
          </w:tcPr>
          <w:p w14:paraId="4C6F4190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.95</w:t>
            </w:r>
          </w:p>
        </w:tc>
      </w:tr>
      <w:tr w:rsidR="00153FE7" w:rsidRPr="00153FE7" w14:paraId="0A72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D994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Students /28</w:t>
            </w:r>
          </w:p>
        </w:tc>
        <w:tc>
          <w:tcPr>
            <w:tcW w:w="0" w:type="auto"/>
            <w:vAlign w:val="center"/>
            <w:hideMark/>
          </w:tcPr>
          <w:p w14:paraId="51B1E898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192.168.10.96</w:t>
            </w:r>
          </w:p>
        </w:tc>
        <w:tc>
          <w:tcPr>
            <w:tcW w:w="0" w:type="auto"/>
            <w:vAlign w:val="center"/>
            <w:hideMark/>
          </w:tcPr>
          <w:p w14:paraId="3134E34A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.97 – .110</w:t>
            </w:r>
          </w:p>
        </w:tc>
        <w:tc>
          <w:tcPr>
            <w:tcW w:w="0" w:type="auto"/>
            <w:vAlign w:val="center"/>
            <w:hideMark/>
          </w:tcPr>
          <w:p w14:paraId="55006014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.111</w:t>
            </w:r>
          </w:p>
        </w:tc>
      </w:tr>
      <w:tr w:rsidR="00153FE7" w:rsidRPr="00153FE7" w14:paraId="6E88B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6147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Guests /29</w:t>
            </w:r>
          </w:p>
        </w:tc>
        <w:tc>
          <w:tcPr>
            <w:tcW w:w="0" w:type="auto"/>
            <w:vAlign w:val="center"/>
            <w:hideMark/>
          </w:tcPr>
          <w:p w14:paraId="294AD588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192.168.10.112</w:t>
            </w:r>
          </w:p>
        </w:tc>
        <w:tc>
          <w:tcPr>
            <w:tcW w:w="0" w:type="auto"/>
            <w:vAlign w:val="center"/>
            <w:hideMark/>
          </w:tcPr>
          <w:p w14:paraId="36EE9C3F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.113 – .118</w:t>
            </w:r>
          </w:p>
        </w:tc>
        <w:tc>
          <w:tcPr>
            <w:tcW w:w="0" w:type="auto"/>
            <w:vAlign w:val="center"/>
            <w:hideMark/>
          </w:tcPr>
          <w:p w14:paraId="7AECEE8E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.119</w:t>
            </w:r>
          </w:p>
        </w:tc>
      </w:tr>
      <w:tr w:rsidR="00153FE7" w:rsidRPr="00153FE7" w14:paraId="3E279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80E9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Servers /28</w:t>
            </w:r>
          </w:p>
        </w:tc>
        <w:tc>
          <w:tcPr>
            <w:tcW w:w="0" w:type="auto"/>
            <w:vAlign w:val="center"/>
            <w:hideMark/>
          </w:tcPr>
          <w:p w14:paraId="09621715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192.168.10.120</w:t>
            </w:r>
          </w:p>
        </w:tc>
        <w:tc>
          <w:tcPr>
            <w:tcW w:w="0" w:type="auto"/>
            <w:vAlign w:val="center"/>
            <w:hideMark/>
          </w:tcPr>
          <w:p w14:paraId="131C2918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.121 – .134</w:t>
            </w:r>
          </w:p>
        </w:tc>
        <w:tc>
          <w:tcPr>
            <w:tcW w:w="0" w:type="auto"/>
            <w:vAlign w:val="center"/>
            <w:hideMark/>
          </w:tcPr>
          <w:p w14:paraId="3A61347E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.135</w:t>
            </w:r>
          </w:p>
        </w:tc>
      </w:tr>
    </w:tbl>
    <w:p w14:paraId="3985EC72" w14:textId="77777777" w:rsidR="00153FE7" w:rsidRDefault="00153FE7" w:rsidP="00153FE7">
      <w:pPr>
        <w:rPr>
          <w:lang w:val="en-IN"/>
        </w:rPr>
      </w:pPr>
    </w:p>
    <w:p w14:paraId="0FDE4A53" w14:textId="18CE32F7" w:rsidR="00153FE7" w:rsidRDefault="00153FE7" w:rsidP="00153FE7">
      <w:pPr>
        <w:rPr>
          <w:b/>
          <w:bCs/>
          <w:lang w:val="en-IN"/>
        </w:rPr>
      </w:pPr>
      <w:r w:rsidRPr="00153FE7">
        <w:rPr>
          <w:b/>
          <w:bCs/>
          <w:lang w:val="en-IN"/>
        </w:rPr>
        <w:t>Step 4: Assign IP Addresses (Office)</w:t>
      </w:r>
    </w:p>
    <w:p w14:paraId="04038C17" w14:textId="77777777" w:rsidR="00153FE7" w:rsidRPr="00153FE7" w:rsidRDefault="00153FE7" w:rsidP="00153FE7">
      <w:pPr>
        <w:rPr>
          <w:b/>
          <w:bCs/>
          <w:lang w:val="en-IN"/>
        </w:rPr>
      </w:pPr>
    </w:p>
    <w:p w14:paraId="38A7CF73" w14:textId="77777777" w:rsidR="00153FE7" w:rsidRPr="00153FE7" w:rsidRDefault="00153FE7" w:rsidP="00153FE7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357"/>
      </w:tblGrid>
      <w:tr w:rsidR="00153FE7" w:rsidRPr="00153FE7" w14:paraId="5D06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0A7F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775D9AC0" w14:textId="77777777" w:rsidR="00153FE7" w:rsidRPr="00153FE7" w:rsidRDefault="00153FE7" w:rsidP="00153FE7">
            <w:pPr>
              <w:rPr>
                <w:b/>
                <w:bCs/>
                <w:lang w:val="en-IN"/>
              </w:rPr>
            </w:pPr>
            <w:r w:rsidRPr="00153FE7">
              <w:rPr>
                <w:b/>
                <w:bCs/>
                <w:lang w:val="en-IN"/>
              </w:rPr>
              <w:t>IP Address</w:t>
            </w:r>
          </w:p>
        </w:tc>
      </w:tr>
      <w:tr w:rsidR="00153FE7" w:rsidRPr="00153FE7" w14:paraId="5B93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7D13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3CF1CDE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192.168.10.65</w:t>
            </w:r>
          </w:p>
        </w:tc>
      </w:tr>
      <w:tr w:rsidR="00153FE7" w:rsidRPr="00153FE7" w14:paraId="3AC00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CF6A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4DF7E95A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192.168.10.66</w:t>
            </w:r>
          </w:p>
        </w:tc>
      </w:tr>
      <w:tr w:rsidR="00153FE7" w:rsidRPr="00153FE7" w14:paraId="6668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177F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7984601D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192.168.10.67</w:t>
            </w:r>
          </w:p>
        </w:tc>
      </w:tr>
      <w:tr w:rsidR="00153FE7" w:rsidRPr="00153FE7" w14:paraId="2903A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FDF5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0A458B74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192.168.10.68</w:t>
            </w:r>
          </w:p>
        </w:tc>
      </w:tr>
      <w:tr w:rsidR="00153FE7" w:rsidRPr="00153FE7" w14:paraId="73B8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E3C7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4CEFC78" w14:textId="77777777" w:rsidR="00153FE7" w:rsidRPr="00153FE7" w:rsidRDefault="00153FE7" w:rsidP="00153FE7">
            <w:pPr>
              <w:rPr>
                <w:lang w:val="en-IN"/>
              </w:rPr>
            </w:pPr>
            <w:r w:rsidRPr="00153FE7">
              <w:rPr>
                <w:lang w:val="en-IN"/>
              </w:rPr>
              <w:t>192.168.10.69</w:t>
            </w:r>
          </w:p>
        </w:tc>
      </w:tr>
    </w:tbl>
    <w:p w14:paraId="2A3ECBD6" w14:textId="77777777" w:rsidR="00153FE7" w:rsidRDefault="00153FE7" w:rsidP="005408F1">
      <w:pPr>
        <w:rPr>
          <w:lang w:val="en-IN"/>
        </w:rPr>
      </w:pPr>
    </w:p>
    <w:p w14:paraId="5227BA0D" w14:textId="77777777" w:rsidR="005408F1" w:rsidRDefault="005408F1" w:rsidP="005408F1">
      <w:pPr>
        <w:rPr>
          <w:lang w:val="en-IN"/>
        </w:rPr>
      </w:pPr>
    </w:p>
    <w:p w14:paraId="61C33015" w14:textId="77777777" w:rsidR="00153FE7" w:rsidRPr="005408F1" w:rsidRDefault="00153FE7" w:rsidP="005408F1">
      <w:pPr>
        <w:rPr>
          <w:lang w:val="en-IN"/>
        </w:rPr>
      </w:pPr>
    </w:p>
    <w:p w14:paraId="3FC84CAF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5147D"/>
    <w:multiLevelType w:val="multilevel"/>
    <w:tmpl w:val="674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2A919FA"/>
    <w:multiLevelType w:val="multilevel"/>
    <w:tmpl w:val="857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54540476">
    <w:abstractNumId w:val="21"/>
  </w:num>
  <w:num w:numId="2" w16cid:durableId="981542952">
    <w:abstractNumId w:val="13"/>
  </w:num>
  <w:num w:numId="3" w16cid:durableId="1621178631">
    <w:abstractNumId w:val="10"/>
  </w:num>
  <w:num w:numId="4" w16cid:durableId="665329590">
    <w:abstractNumId w:val="23"/>
  </w:num>
  <w:num w:numId="5" w16cid:durableId="147791768">
    <w:abstractNumId w:val="15"/>
  </w:num>
  <w:num w:numId="6" w16cid:durableId="1384526729">
    <w:abstractNumId w:val="18"/>
  </w:num>
  <w:num w:numId="7" w16cid:durableId="14819169">
    <w:abstractNumId w:val="20"/>
  </w:num>
  <w:num w:numId="8" w16cid:durableId="752161491">
    <w:abstractNumId w:val="9"/>
  </w:num>
  <w:num w:numId="9" w16cid:durableId="537396773">
    <w:abstractNumId w:val="7"/>
  </w:num>
  <w:num w:numId="10" w16cid:durableId="548998444">
    <w:abstractNumId w:val="6"/>
  </w:num>
  <w:num w:numId="11" w16cid:durableId="660813319">
    <w:abstractNumId w:val="5"/>
  </w:num>
  <w:num w:numId="12" w16cid:durableId="2115124415">
    <w:abstractNumId w:val="4"/>
  </w:num>
  <w:num w:numId="13" w16cid:durableId="949818314">
    <w:abstractNumId w:val="8"/>
  </w:num>
  <w:num w:numId="14" w16cid:durableId="1668434900">
    <w:abstractNumId w:val="3"/>
  </w:num>
  <w:num w:numId="15" w16cid:durableId="971865282">
    <w:abstractNumId w:val="2"/>
  </w:num>
  <w:num w:numId="16" w16cid:durableId="1060791188">
    <w:abstractNumId w:val="1"/>
  </w:num>
  <w:num w:numId="17" w16cid:durableId="821196680">
    <w:abstractNumId w:val="0"/>
  </w:num>
  <w:num w:numId="18" w16cid:durableId="1039622814">
    <w:abstractNumId w:val="16"/>
  </w:num>
  <w:num w:numId="19" w16cid:durableId="727000584">
    <w:abstractNumId w:val="17"/>
  </w:num>
  <w:num w:numId="20" w16cid:durableId="1464692628">
    <w:abstractNumId w:val="22"/>
  </w:num>
  <w:num w:numId="21" w16cid:durableId="1047679045">
    <w:abstractNumId w:val="19"/>
  </w:num>
  <w:num w:numId="22" w16cid:durableId="1046878898">
    <w:abstractNumId w:val="11"/>
  </w:num>
  <w:num w:numId="23" w16cid:durableId="828788640">
    <w:abstractNumId w:val="24"/>
  </w:num>
  <w:num w:numId="24" w16cid:durableId="2039155596">
    <w:abstractNumId w:val="14"/>
  </w:num>
  <w:num w:numId="25" w16cid:durableId="17224837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F1"/>
    <w:rsid w:val="00153FE7"/>
    <w:rsid w:val="005408F1"/>
    <w:rsid w:val="00645252"/>
    <w:rsid w:val="006D3D74"/>
    <w:rsid w:val="00743C48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1633"/>
  <w15:chartTrackingRefBased/>
  <w15:docId w15:val="{54BC36F8-CBAC-4586-9BC2-7E3C9D39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06AE43E4-3336-4342-90AD-3C3C6EC90947%7d\%7b3A6AB02B-F1A5-4698-803B-65302E3D21B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{3A6AB02B-F1A5-4698-803B-65302E3D21BE}TF2de6fc23-48e8-448b-960e-1bdc6e9248ab4ef8d1ac_win32-7424dd8ab5ea</Template>
  <TotalTime>14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krishkathiriya867@gmail.com</cp:lastModifiedBy>
  <cp:revision>1</cp:revision>
  <dcterms:created xsi:type="dcterms:W3CDTF">2026-10-19T05:39:00Z</dcterms:created>
  <dcterms:modified xsi:type="dcterms:W3CDTF">2026-10-19T05:53:00Z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